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835" w:rsidRDefault="00303835" w:rsidP="00303835">
      <w:pPr>
        <w:pStyle w:val="NoSpacing"/>
        <w:spacing w:line="276" w:lineRule="auto"/>
        <w:jc w:val="center"/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/>
          <w:b/>
          <w:sz w:val="40"/>
          <w:szCs w:val="40"/>
        </w:rPr>
        <w:t>HORMISDALLEN SCHOOL - KYEBANDO</w:t>
      </w:r>
    </w:p>
    <w:p w:rsidR="00303835" w:rsidRDefault="00303835" w:rsidP="00303835">
      <w:pPr>
        <w:pStyle w:val="NoSpacing"/>
        <w:spacing w:line="276" w:lineRule="auto"/>
        <w:ind w:left="-180"/>
        <w:jc w:val="center"/>
        <w:rPr>
          <w:rFonts w:ascii="Arial Black" w:hAnsi="Arial Black" w:cs="Tahoma"/>
          <w:b/>
          <w:sz w:val="36"/>
          <w:szCs w:val="36"/>
        </w:rPr>
      </w:pPr>
      <w:r>
        <w:rPr>
          <w:rFonts w:ascii="Arial Black" w:hAnsi="Arial Black" w:cs="Tahoma"/>
          <w:b/>
          <w:sz w:val="36"/>
          <w:szCs w:val="36"/>
        </w:rPr>
        <w:t>PRE- PLE SET 9 EXAMINATIONS, 2023</w:t>
      </w:r>
    </w:p>
    <w:p w:rsidR="00303835" w:rsidRDefault="00303835" w:rsidP="00303835">
      <w:pPr>
        <w:pStyle w:val="NoSpacing"/>
        <w:spacing w:line="276" w:lineRule="auto"/>
        <w:ind w:left="-540"/>
        <w:jc w:val="center"/>
        <w:rPr>
          <w:rFonts w:ascii="Arial Black" w:hAnsi="Arial Black"/>
          <w:b/>
          <w:sz w:val="36"/>
          <w:szCs w:val="36"/>
        </w:rPr>
      </w:pPr>
      <w:r>
        <w:rPr>
          <w:rFonts w:ascii="Arial Black" w:hAnsi="Arial Black"/>
          <w:b/>
          <w:sz w:val="36"/>
          <w:szCs w:val="36"/>
        </w:rPr>
        <w:t>PRIMARY SEVEN SCIENCE</w:t>
      </w:r>
    </w:p>
    <w:p w:rsidR="00303835" w:rsidRDefault="00303835" w:rsidP="00303835">
      <w:pPr>
        <w:pStyle w:val="NoSpacing"/>
        <w:spacing w:line="276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Duration:</w:t>
      </w:r>
      <w:r>
        <w:rPr>
          <w:b/>
          <w:sz w:val="28"/>
          <w:szCs w:val="28"/>
        </w:rPr>
        <w:tab/>
        <w:t>2 Hours 15 Minutes</w:t>
      </w:r>
    </w:p>
    <w:p w:rsidR="00303835" w:rsidRDefault="00303835" w:rsidP="00303835">
      <w:pPr>
        <w:pStyle w:val="NoSpacing"/>
        <w:spacing w:line="276" w:lineRule="auto"/>
        <w:rPr>
          <w:sz w:val="22"/>
          <w:szCs w:val="22"/>
        </w:rPr>
      </w:pPr>
    </w:p>
    <w:p w:rsidR="00303835" w:rsidRDefault="00303835" w:rsidP="00303835">
      <w:pPr>
        <w:pStyle w:val="NoSpacing"/>
        <w:spacing w:line="276" w:lineRule="auto"/>
        <w:ind w:left="-27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______________________________________________ STREAM: _________</w:t>
      </w:r>
    </w:p>
    <w:p w:rsidR="00303835" w:rsidRDefault="00303835" w:rsidP="00303835">
      <w:pPr>
        <w:pStyle w:val="NoSpacing"/>
        <w:spacing w:line="276" w:lineRule="auto"/>
        <w:rPr>
          <w:rFonts w:ascii="Corbel" w:hAnsi="Corbel"/>
          <w:sz w:val="16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23614C4" wp14:editId="1FC7A3A2">
                <wp:simplePos x="0" y="0"/>
                <wp:positionH relativeFrom="column">
                  <wp:posOffset>4843145</wp:posOffset>
                </wp:positionH>
                <wp:positionV relativeFrom="paragraph">
                  <wp:posOffset>80645</wp:posOffset>
                </wp:positionV>
                <wp:extent cx="2019300" cy="438785"/>
                <wp:effectExtent l="0" t="0" r="19050" b="184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19300" cy="438785"/>
                          <a:chOff x="0" y="0"/>
                          <a:chExt cx="3180" cy="691"/>
                        </a:xfrm>
                      </wpg:grpSpPr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3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06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59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12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65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381.35pt;margin-top:6.35pt;width:159pt;height:34.55pt;z-index:251662336" coordsize="3180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">
                <v:rect id="Rectangle 21" o:spid="_x0000_s1027" style="position:absolute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8iuMIA&#10;AADbAAAADwAAAGRycy9kb3ducmV2LnhtbESPQYvCMBSE7wv+h/AEb2tqhUWrUURR3KPWi7dn82yr&#10;zUtpolZ//WZB8DjMzDfMdN6aStypcaVlBYN+BII4s7rkXMEhXX+PQDiPrLGyTAqe5GA+63xNMdH2&#10;wTu6730uAoRdggoK7+tESpcVZND1bU0cvLNtDPogm1zqBh8BbioZR9GPNFhyWCiwpmVB2XV/MwpO&#10;ZXzA1y7dRGa8HvrfNr3cjiulet12MQHhqfWf8Lu91QriAfx/CT9Az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jyK4wgAAANsAAAAPAAAAAAAAAAAAAAAAAJgCAABkcnMvZG93&#10;bnJldi54bWxQSwUGAAAAAAQABAD1AAAAhwMAAAAA&#10;">
                  <v:textbox>
                    <w:txbxContent>
                      <w:p w:rsidR="00303835" w:rsidRDefault="00303835" w:rsidP="00303835"/>
                    </w:txbxContent>
                  </v:textbox>
                </v:rect>
                <v:rect id="Rectangle 22" o:spid="_x0000_s1028" style="position:absolute;left:530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28z8IA&#10;AADbAAAADwAAAGRycy9kb3ducmV2LnhtbESPQYvCMBSE7wv+h/AEb2tqFxatRhHFxT1qvXh7Ns+2&#10;2ryUJmr11xtB8DjMzDfMZNaaSlypcaVlBYN+BII4s7rkXMEuXX0PQTiPrLGyTAru5GA27XxNMNH2&#10;xhu6bn0uAoRdggoK7+tESpcVZND1bU0cvKNtDPogm1zqBm8BbioZR9GvNFhyWCiwpkVB2Xl7MQoO&#10;ZbzDxyb9i8xo9eP/2/R02S+V6nXb+RiEp9Z/wu/2WiuIY3h9CT9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XbzPwgAAANsAAAAPAAAAAAAAAAAAAAAAAJgCAABkcnMvZG93&#10;bnJldi54bWxQSwUGAAAAAAQABAD1AAAAhwMAAAAA&#10;">
                  <v:textbox>
                    <w:txbxContent>
                      <w:p w:rsidR="00303835" w:rsidRDefault="00303835" w:rsidP="00303835"/>
                    </w:txbxContent>
                  </v:textbox>
                </v:rect>
                <v:rect id="Rectangle 23" o:spid="_x0000_s1029" style="position:absolute;left:1060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EZVMQA&#10;AADbAAAADwAAAGRycy9kb3ducmV2LnhtbESPQWvCQBSE70L/w/IKvemmEUqNrlJaUtqjxou3Z/aZ&#10;xGbfhuxGV3+9KxQ8DjPzDbNYBdOKE/WusazgdZKAIC6tbrhSsC3y8TsI55E1tpZJwYUcrJZPowVm&#10;2p55TaeNr0SEsMtQQe19l0npypoMuontiKN3sL1BH2VfSd3jOcJNK9MkeZMGG44LNXb0WVP5txmM&#10;gn2TbvG6Lr4TM8un/jcUx2H3pdTLc/iYg/AU/CP83/7RCtIp3L/EH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RGVTEAAAA2wAAAA8AAAAAAAAAAAAAAAAAmAIAAGRycy9k&#10;b3ducmV2LnhtbFBLBQYAAAAABAAEAPUAAACJAwAAAAA=&#10;">
                  <v:textbox>
                    <w:txbxContent>
                      <w:p w:rsidR="00303835" w:rsidRDefault="00303835" w:rsidP="00303835"/>
                    </w:txbxContent>
                  </v:textbox>
                </v:rect>
                <v:rect id="Rectangle 24" o:spid="_x0000_s1030" style="position:absolute;left:1590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>
                  <v:textbox>
                    <w:txbxContent>
                      <w:p w:rsidR="00303835" w:rsidRDefault="00303835" w:rsidP="00303835"/>
                    </w:txbxContent>
                  </v:textbox>
                </v:rect>
                <v:rect id="Rectangle 26" o:spid="_x0000_s1031" style="position:absolute;left:2120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a6zMIA&#10;AADbAAAADwAAAGRycy9kb3ducmV2LnhtbESPQYvCMBSE74L/ITzBm6ZWEO0aRVxc9Kj14u1t87bt&#10;2ryUJmr11xtB8DjMzDfMfNmaSlypcaVlBaNhBII4s7rkXMEx3QymIJxH1lhZJgV3crBcdDtzTLS9&#10;8Z6uB5+LAGGXoILC+zqR0mUFGXRDWxMH7882Bn2QTS51g7cAN5WMo2giDZYcFgqsaV1Qdj5cjILf&#10;Mj7iY5/+RGa2Gftdm/5fTt9K9Xvt6guEp9Z/wu/2ViuIJ/D6En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ZrrMwgAAANsAAAAPAAAAAAAAAAAAAAAAAJgCAABkcnMvZG93&#10;bnJldi54bWxQSwUGAAAAAAQABAD1AAAAhwMAAAAA&#10;">
                  <v:textbox>
                    <w:txbxContent>
                      <w:p w:rsidR="00303835" w:rsidRDefault="00303835" w:rsidP="00303835"/>
                    </w:txbxContent>
                  </v:textbox>
                </v:rect>
                <v:rect id="Rectangle 27" o:spid="_x0000_s1032" style="position:absolute;left:2650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fV8QA&#10;AADbAAAADwAAAGRycy9kb3ducmV2LnhtbESPQWvCQBSE7wX/w/IKvTWbpmBrdBVRLPZokktvz+wz&#10;SZt9G7KrSf31bqHgcZiZb5jFajStuFDvGssKXqIYBHFpdcOVgiLfPb+DcB5ZY2uZFPySg9Vy8rDA&#10;VNuBD3TJfCUChF2KCmrvu1RKV9Zk0EW2Iw7eyfYGfZB9JXWPQ4CbViZxPJUGGw4LNXa0qan8yc5G&#10;wbFJCrwe8o/YzHav/nPMv89fW6WeHsf1HISn0d/D/+29VpC8wd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qH1fEAAAA2wAAAA8AAAAAAAAAAAAAAAAAmAIAAGRycy9k&#10;b3ducmV2LnhtbFBLBQYAAAAABAAEAPUAAACJAwAAAAA=&#10;">
                  <v:textbox>
                    <w:txbxContent>
                      <w:p w:rsidR="00303835" w:rsidRDefault="00303835" w:rsidP="00303835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8DD3E11" wp14:editId="6AA2DF33">
                <wp:simplePos x="0" y="0"/>
                <wp:positionH relativeFrom="column">
                  <wp:posOffset>949960</wp:posOffset>
                </wp:positionH>
                <wp:positionV relativeFrom="paragraph">
                  <wp:posOffset>54610</wp:posOffset>
                </wp:positionV>
                <wp:extent cx="3028950" cy="438785"/>
                <wp:effectExtent l="0" t="0" r="19050" b="1841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028950" cy="438785"/>
                          <a:chOff x="0" y="0"/>
                          <a:chExt cx="6480" cy="720"/>
                        </a:xfrm>
                      </wpg:grpSpPr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72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4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16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88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60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432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04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76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03835" w:rsidRDefault="00303835" w:rsidP="003038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33" style="position:absolute;margin-left:74.8pt;margin-top:4.3pt;width:238.5pt;height:34.55pt;z-index:251663360" coordsize="648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">
                <v:rect id="Rectangle 4" o:spid="_x0000_s1034" style="position:absolute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z1gsIA&#10;AADaAAAADwAAAGRycy9kb3ducmV2LnhtbESPT4vCMBTE7wt+h/AEb2vqH0SrUWQXFz1qvXh7Ns+2&#10;2ryUJmrXT28EweMwM79hZovGlOJGtSssK+h1IxDEqdUFZwr2yep7DMJ5ZI2lZVLwTw4W89bXDGNt&#10;77yl285nIkDYxagg976KpXRpTgZd11bEwTvZ2qAPss6krvEe4KaU/SgaSYMFh4UcK/rJKb3srkbB&#10;sejv8bFN/iIzWQ38pknO18OvUp12s5yC8NT4T/jdXmsFQ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PPWCwgAAANoAAAAPAAAAAAAAAAAAAAAAAJgCAABkcnMvZG93&#10;bnJldi54bWxQSwUGAAAAAAQABAD1AAAAhwMAAAAA&#10;">
                  <v:textbox>
                    <w:txbxContent>
                      <w:p w:rsidR="00303835" w:rsidRDefault="00303835" w:rsidP="00303835"/>
                    </w:txbxContent>
                  </v:textbox>
                </v:rect>
                <v:rect id="Rectangle 5" o:spid="_x0000_s1035" style="position:absolute;left:72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QGcEA&#10;AADaAAAADwAAAGRycy9kb3ducmV2LnhtbESPQYvCMBSE7wv+h/AEb2uqomg1iuzioketF2/P5tlW&#10;m5fSRO36640geBxm5htmtmhMKW5Uu8Kygl43AkGcWl1wpmCfrL7HIJxH1lhaJgX/5GAxb33NMNb2&#10;zlu67XwmAoRdjApy76tYSpfmZNB1bUUcvJOtDfog60zqGu8BbkrZj6KRNFhwWMixop+c0svuahQc&#10;i/4eH9vkLzKT1cBvmuR8Pfwq1Wk3yykIT43/hN/ttVYwhNeVc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wUBnBAAAA2gAAAA8AAAAAAAAAAAAAAAAAmAIAAGRycy9kb3du&#10;cmV2LnhtbFBLBQYAAAAABAAEAPUAAACGAwAAAAA=&#10;">
                  <v:textbox>
                    <w:txbxContent>
                      <w:p w:rsidR="00303835" w:rsidRDefault="00303835" w:rsidP="00303835"/>
                    </w:txbxContent>
                  </v:textbox>
                </v:rect>
                <v:rect id="Rectangle 6" o:spid="_x0000_s1036" style="position:absolute;left:14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LObsMA&#10;AADaAAAADwAAAGRycy9kb3ducmV2LnhtbESPQWvCQBSE7wX/w/IK3ppNFUJNXUUUpR5jcvH2mn0m&#10;0ezbkF019dd3CwWPw8x8w8yXg2nFjXrXWFbwHsUgiEurG64UFPn27QOE88gaW8uk4IccLBejlzmm&#10;2t45o9vBVyJA2KWooPa+S6V0ZU0GXWQ74uCdbG/QB9lXUvd4D3DTykkcJ9Jgw2Ghxo7WNZWXw9Uo&#10;+G4mBT6yfBeb2Xbq90N+vh43So1fh9UnCE+Df4b/219aQQJ/V8IN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LObsMAAADaAAAADwAAAAAAAAAAAAAAAACYAgAAZHJzL2Rv&#10;d25yZXYueG1sUEsFBgAAAAAEAAQA9QAAAIgDAAAAAA==&#10;">
                  <v:textbox>
                    <w:txbxContent>
                      <w:p w:rsidR="00303835" w:rsidRDefault="00303835" w:rsidP="00303835"/>
                    </w:txbxContent>
                  </v:textbox>
                </v:rect>
                <v:rect id="Rectangle 10" o:spid="_x0000_s1037" style="position:absolute;left:21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9Nns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0Ms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vTZ7EAAAA2wAAAA8AAAAAAAAAAAAAAAAAmAIAAGRycy9k&#10;b3ducmV2LnhtbFBLBQYAAAAABAAEAPUAAACJAwAAAAA=&#10;">
                  <v:textbox>
                    <w:txbxContent>
                      <w:p w:rsidR="00303835" w:rsidRDefault="00303835" w:rsidP="00303835"/>
                    </w:txbxContent>
                  </v:textbox>
                </v:rect>
                <v:rect id="Rectangle 12" o:spid="_x0000_s1038" style="position:absolute;left:288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2csIA&#10;AADbAAAADwAAAGRycy9kb3ducmV2LnhtbERPS2vCQBC+C/6HZYTedGMEaaOrSItSj3lceptmxyRt&#10;djZk1yTtr+8WCr3Nx/ec/XEyrRiod41lBetVBIK4tLrhSkGRn5ePIJxH1thaJgVf5OB4mM/2mGg7&#10;ckpD5isRQtglqKD2vkukdGVNBt3KdsSBu9neoA+wr6TucQzhppVxFG2lwYZDQ40dPddUfmZ3o+C9&#10;iQv8TvNLZJ7OG3+d8o/724tSD4vptAPhafL/4j/3qw7zY/j9JRw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MXZywgAAANsAAAAPAAAAAAAAAAAAAAAAAJgCAABkcnMvZG93&#10;bnJldi54bWxQSwUGAAAAAAQABAD1AAAAhwMAAAAA&#10;">
                  <v:textbox>
                    <w:txbxContent>
                      <w:p w:rsidR="00303835" w:rsidRDefault="00303835" w:rsidP="00303835"/>
                    </w:txbxContent>
                  </v:textbox>
                </v:rect>
                <v:rect id="Rectangle 13" o:spid="_x0000_s1039" style="position:absolute;left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3T6cIA&#10;AADbAAAADwAAAGRycy9kb3ducmV2LnhtbERPTWvCQBC9C/6HZQq9mU0jlJq6hqIo7TEmF2/T7JjE&#10;ZmdDdjVpf323UPA2j/c562wynbjR4FrLCp6iGARxZXXLtYKy2C9eQDiPrLGzTAq+yUG2mc/WmGo7&#10;ck63o69FCGGXooLG+z6V0lUNGXSR7YkDd7aDQR/gUEs94BjCTSeTOH6WBlsODQ32tG2o+jpejYLP&#10;NinxJy8OsVntl/5jKi7X006px4fp7RWEp8nfxf/udx3mL+Hvl3C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fdPpwgAAANsAAAAPAAAAAAAAAAAAAAAAAJgCAABkcnMvZG93&#10;bnJldi54bWxQSwUGAAAAAAQABAD1AAAAhwMAAAAA&#10;">
                  <v:textbox>
                    <w:txbxContent>
                      <w:p w:rsidR="00303835" w:rsidRDefault="00303835" w:rsidP="00303835"/>
                    </w:txbxContent>
                  </v:textbox>
                </v:rect>
                <v:rect id="Rectangle 14" o:spid="_x0000_s1040" style="position:absolute;left:432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<v:textbox>
                    <w:txbxContent>
                      <w:p w:rsidR="00303835" w:rsidRDefault="00303835" w:rsidP="00303835"/>
                    </w:txbxContent>
                  </v:textbox>
                </v:rect>
                <v:rect id="Rectangle 15" o:spid="_x0000_s1041" style="position:absolute;left:50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  <v:textbox>
                    <w:txbxContent>
                      <w:p w:rsidR="00303835" w:rsidRDefault="00303835" w:rsidP="00303835"/>
                    </w:txbxContent>
                  </v:textbox>
                </v:rect>
                <v:rect id="Rectangle 16" o:spid="_x0000_s1042" style="position:absolute;left:57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wccEA&#10;AADbAAAADwAAAGRycy9kb3ducmV2LnhtbERPTWvCQBC9F/wPyxS8NZsqhJq6iihKPcbk4m2aHZNo&#10;djZkV0399d1Cwds83ufMl4NpxY1611hW8B7FIIhLqxuuFBT59u0DhPPIGlvLpOCHHCwXo5c5ptre&#10;OaPbwVcihLBLUUHtfZdK6cqaDLrIdsSBO9neoA+wr6Tu8R7CTSsncZxIgw2Hhho7WtdUXg5Xo+C7&#10;mRT4yPJdbGbbqd8P+fl63Cg1fh1WnyA8Df4p/nd/6TA/gb9fwgF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KcHHBAAAA2wAAAA8AAAAAAAAAAAAAAAAAmAIAAGRycy9kb3du&#10;cmV2LnhtbFBLBQYAAAAABAAEAPUAAACGAwAAAAA=&#10;">
                  <v:textbox>
                    <w:txbxContent>
                      <w:p w:rsidR="00303835" w:rsidRDefault="00303835" w:rsidP="00303835"/>
                    </w:txbxContent>
                  </v:textbox>
                </v:rect>
              </v:group>
            </w:pict>
          </mc:Fallback>
        </mc:AlternateContent>
      </w:r>
    </w:p>
    <w:p w:rsidR="00303835" w:rsidRDefault="00303835" w:rsidP="00303835">
      <w:pPr>
        <w:pStyle w:val="NoSpacing"/>
        <w:spacing w:line="276" w:lineRule="auto"/>
        <w:rPr>
          <w:rFonts w:ascii="Corbel" w:hAnsi="Corbel"/>
          <w:sz w:val="16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599D3E" wp14:editId="59F214B6">
                <wp:simplePos x="0" y="0"/>
                <wp:positionH relativeFrom="column">
                  <wp:posOffset>4048125</wp:posOffset>
                </wp:positionH>
                <wp:positionV relativeFrom="paragraph">
                  <wp:posOffset>6350</wp:posOffset>
                </wp:positionV>
                <wp:extent cx="923925" cy="333375"/>
                <wp:effectExtent l="0" t="0" r="0" b="952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3835" w:rsidRDefault="00303835" w:rsidP="00303835">
                            <w:proofErr w:type="gramStart"/>
                            <w:r>
                              <w:rPr>
                                <w:rFonts w:ascii="Britannic Bold" w:hAnsi="Britannic Bold"/>
                                <w:sz w:val="28"/>
                                <w:szCs w:val="28"/>
                              </w:rPr>
                              <w:t>EMIS NO.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43" type="#_x0000_t202" style="position:absolute;margin-left:318.75pt;margin-top:.5pt;width:72.75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" filled="f" stroked="f">
                <v:textbox>
                  <w:txbxContent>
                    <w:p w:rsidR="00303835" w:rsidRDefault="00303835" w:rsidP="00303835">
                      <w:proofErr w:type="gramStart"/>
                      <w:r>
                        <w:rPr>
                          <w:rFonts w:ascii="Britannic Bold" w:hAnsi="Britannic Bold"/>
                          <w:sz w:val="28"/>
                          <w:szCs w:val="28"/>
                        </w:rPr>
                        <w:t>EMIS NO.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INDEX NO.</w:t>
      </w:r>
    </w:p>
    <w:p w:rsidR="00303835" w:rsidRDefault="00303835" w:rsidP="00303835"/>
    <w:p w:rsidR="00303835" w:rsidRDefault="00303835" w:rsidP="00303835">
      <w:pPr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SECTION A</w:t>
      </w:r>
    </w:p>
    <w:p w:rsidR="00303835" w:rsidRDefault="00303835" w:rsidP="00B97DCA">
      <w:pPr>
        <w:tabs>
          <w:tab w:val="left" w:pos="9882"/>
        </w:tabs>
        <w:spacing w:before="29" w:line="276" w:lineRule="auto"/>
        <w:ind w:left="426" w:right="-41" w:hanging="426"/>
        <w:jc w:val="center"/>
        <w:rPr>
          <w:rFonts w:ascii="Arial" w:eastAsia="Arial" w:hAnsi="Arial" w:cs="Arial"/>
          <w:b/>
          <w:color w:val="111111"/>
          <w:sz w:val="26"/>
          <w:szCs w:val="26"/>
        </w:rPr>
      </w:pPr>
    </w:p>
    <w:p w:rsidR="0019676A" w:rsidRPr="00B97DCA" w:rsidRDefault="0005693D" w:rsidP="009A3BEE">
      <w:pPr>
        <w:tabs>
          <w:tab w:val="left" w:pos="9882"/>
        </w:tabs>
        <w:spacing w:before="29" w:line="360" w:lineRule="auto"/>
        <w:ind w:left="426" w:right="-41" w:hanging="426"/>
        <w:jc w:val="center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SECTION</w:t>
      </w:r>
      <w:r w:rsidRPr="00B97DCA">
        <w:rPr>
          <w:rFonts w:ascii="Arial" w:eastAsia="Arial" w:hAnsi="Arial" w:cs="Arial"/>
          <w:b/>
          <w:color w:val="111111"/>
          <w:spacing w:val="38"/>
          <w:sz w:val="26"/>
          <w:szCs w:val="26"/>
        </w:rPr>
        <w:t xml:space="preserve"> </w:t>
      </w:r>
      <w:proofErr w:type="gramStart"/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A</w:t>
      </w:r>
      <w:r w:rsidRPr="00B97DCA">
        <w:rPr>
          <w:rFonts w:ascii="Arial" w:eastAsia="Arial" w:hAnsi="Arial" w:cs="Arial"/>
          <w:b/>
          <w:color w:val="111111"/>
          <w:spacing w:val="1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w w:val="68"/>
          <w:sz w:val="26"/>
          <w:szCs w:val="26"/>
        </w:rPr>
        <w:t>:</w:t>
      </w:r>
      <w:proofErr w:type="gramEnd"/>
      <w:r w:rsidRPr="00B97DCA">
        <w:rPr>
          <w:rFonts w:ascii="Arial" w:eastAsia="Arial" w:hAnsi="Arial" w:cs="Arial"/>
          <w:b/>
          <w:color w:val="111111"/>
          <w:w w:val="68"/>
          <w:sz w:val="26"/>
          <w:szCs w:val="26"/>
        </w:rPr>
        <w:t xml:space="preserve"> 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40</w:t>
      </w:r>
      <w:r w:rsidR="00B97DCA">
        <w:rPr>
          <w:rFonts w:ascii="Arial" w:eastAsia="Arial" w:hAnsi="Arial" w:cs="Arial"/>
          <w:b/>
          <w:color w:val="111111"/>
          <w:sz w:val="26"/>
          <w:szCs w:val="26"/>
        </w:rPr>
        <w:t xml:space="preserve"> MARKS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pacing w:val="51"/>
          <w:sz w:val="26"/>
          <w:szCs w:val="26"/>
        </w:rPr>
        <w:t xml:space="preserve"> </w:t>
      </w:r>
    </w:p>
    <w:p w:rsidR="0019676A" w:rsidRPr="00B97DCA" w:rsidRDefault="0019676A" w:rsidP="009A3BEE">
      <w:pPr>
        <w:tabs>
          <w:tab w:val="left" w:pos="9882"/>
        </w:tabs>
        <w:spacing w:before="3"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19676A" w:rsidRDefault="00D25155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111111"/>
          <w:w w:val="80"/>
          <w:sz w:val="26"/>
          <w:szCs w:val="26"/>
        </w:rPr>
        <w:t xml:space="preserve">1. 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Which</w:t>
      </w:r>
      <w:r w:rsidR="0005693D" w:rsidRPr="00B97DCA">
        <w:rPr>
          <w:rFonts w:ascii="Arial" w:eastAsia="Arial" w:hAnsi="Arial" w:cs="Arial"/>
          <w:color w:val="111111"/>
          <w:spacing w:val="-2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plant</w:t>
      </w:r>
      <w:r w:rsidR="0005693D" w:rsidRPr="00B97DCA">
        <w:rPr>
          <w:rFonts w:ascii="Arial" w:eastAsia="Arial" w:hAnsi="Arial" w:cs="Arial"/>
          <w:color w:val="111111"/>
          <w:spacing w:val="13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system</w:t>
      </w:r>
      <w:r w:rsidR="0005693D" w:rsidRPr="00B97DCA">
        <w:rPr>
          <w:rFonts w:ascii="Arial" w:eastAsia="Arial" w:hAnsi="Arial" w:cs="Arial"/>
          <w:color w:val="111111"/>
          <w:spacing w:val="8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develops</w:t>
      </w:r>
      <w:r w:rsidR="0005693D" w:rsidRPr="00B97DCA">
        <w:rPr>
          <w:rFonts w:ascii="Arial" w:eastAsia="Arial" w:hAnsi="Arial" w:cs="Arial"/>
          <w:color w:val="111111"/>
          <w:spacing w:val="-10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above</w:t>
      </w:r>
      <w:r w:rsidR="0005693D" w:rsidRPr="00B97DCA">
        <w:rPr>
          <w:rFonts w:ascii="Arial" w:eastAsia="Arial" w:hAnsi="Arial" w:cs="Arial"/>
          <w:color w:val="111111"/>
          <w:spacing w:val="-12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the</w:t>
      </w:r>
      <w:r w:rsidR="0005693D" w:rsidRPr="00B97DCA">
        <w:rPr>
          <w:rFonts w:ascii="Arial" w:eastAsia="Arial" w:hAnsi="Arial" w:cs="Arial"/>
          <w:color w:val="111111"/>
          <w:spacing w:val="23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w w:val="92"/>
          <w:sz w:val="26"/>
          <w:szCs w:val="26"/>
        </w:rPr>
        <w:t>so</w:t>
      </w:r>
      <w:r w:rsidR="0005693D" w:rsidRPr="00B97DCA">
        <w:rPr>
          <w:rFonts w:ascii="Arial" w:eastAsia="Arial" w:hAnsi="Arial" w:cs="Arial"/>
          <w:color w:val="282828"/>
          <w:w w:val="85"/>
          <w:sz w:val="26"/>
          <w:szCs w:val="26"/>
        </w:rPr>
        <w:t>il</w:t>
      </w:r>
      <w:r w:rsidR="0005693D" w:rsidRPr="00B97DCA">
        <w:rPr>
          <w:rFonts w:ascii="Arial" w:eastAsia="Arial" w:hAnsi="Arial" w:cs="Arial"/>
          <w:color w:val="111111"/>
          <w:w w:val="77"/>
          <w:sz w:val="26"/>
          <w:szCs w:val="26"/>
        </w:rPr>
        <w:t>?</w:t>
      </w:r>
    </w:p>
    <w:p w:rsidR="00D25155" w:rsidRPr="00D25155" w:rsidRDefault="00D25155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11111"/>
          <w:sz w:val="26"/>
          <w:szCs w:val="26"/>
        </w:rPr>
        <w:t>2. Name</w:t>
      </w:r>
      <w:r w:rsidRPr="00B97DCA">
        <w:rPr>
          <w:rFonts w:ascii="Arial" w:eastAsia="Arial" w:hAnsi="Arial" w:cs="Arial"/>
          <w:color w:val="111111"/>
          <w:spacing w:val="-2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the</w:t>
      </w:r>
      <w:r w:rsidRPr="00B97DCA">
        <w:rPr>
          <w:rFonts w:ascii="Arial" w:eastAsia="Arial" w:hAnsi="Arial" w:cs="Arial"/>
          <w:color w:val="111111"/>
          <w:spacing w:val="2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second</w:t>
      </w:r>
      <w:r w:rsidRPr="00B97DCA">
        <w:rPr>
          <w:rFonts w:ascii="Arial" w:eastAsia="Arial" w:hAnsi="Arial" w:cs="Arial"/>
          <w:color w:val="111111"/>
          <w:spacing w:val="-1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stage</w:t>
      </w:r>
      <w:r w:rsidRPr="00B97DCA">
        <w:rPr>
          <w:rFonts w:ascii="Arial" w:eastAsia="Arial" w:hAnsi="Arial" w:cs="Arial"/>
          <w:color w:val="111111"/>
          <w:spacing w:val="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82828"/>
          <w:w w:val="76"/>
          <w:sz w:val="26"/>
          <w:szCs w:val="26"/>
        </w:rPr>
        <w:t>i</w:t>
      </w:r>
      <w:r w:rsidRPr="00B97DCA">
        <w:rPr>
          <w:rFonts w:ascii="Arial" w:eastAsia="Arial" w:hAnsi="Arial" w:cs="Arial"/>
          <w:color w:val="111111"/>
          <w:w w:val="76"/>
          <w:sz w:val="26"/>
          <w:szCs w:val="26"/>
        </w:rPr>
        <w:t xml:space="preserve">n </w:t>
      </w:r>
      <w:r w:rsidRPr="00B97DCA">
        <w:rPr>
          <w:rFonts w:ascii="Arial" w:eastAsia="Arial" w:hAnsi="Arial" w:cs="Arial"/>
          <w:color w:val="282828"/>
          <w:w w:val="137"/>
          <w:sz w:val="26"/>
          <w:szCs w:val="26"/>
        </w:rPr>
        <w:t>t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he</w:t>
      </w:r>
      <w:r w:rsidRPr="00B97DCA">
        <w:rPr>
          <w:rFonts w:ascii="Arial" w:eastAsia="Arial" w:hAnsi="Arial" w:cs="Arial"/>
          <w:color w:val="111111"/>
          <w:spacing w:val="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82828"/>
          <w:w w:val="93"/>
          <w:sz w:val="26"/>
          <w:szCs w:val="26"/>
        </w:rPr>
        <w:t>li</w:t>
      </w:r>
      <w:r w:rsidRPr="00B97DCA">
        <w:rPr>
          <w:rFonts w:ascii="Arial" w:eastAsia="Arial" w:hAnsi="Arial" w:cs="Arial"/>
          <w:color w:val="111111"/>
          <w:w w:val="93"/>
          <w:sz w:val="26"/>
          <w:szCs w:val="26"/>
        </w:rPr>
        <w:t>fe</w:t>
      </w:r>
      <w:r w:rsidRPr="00B97DCA">
        <w:rPr>
          <w:rFonts w:ascii="Arial" w:eastAsia="Arial" w:hAnsi="Arial" w:cs="Arial"/>
          <w:color w:val="111111"/>
          <w:spacing w:val="30"/>
          <w:w w:val="9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cycle</w:t>
      </w:r>
      <w:r w:rsidRPr="00B97DCA">
        <w:rPr>
          <w:rFonts w:ascii="Arial" w:eastAsia="Arial" w:hAnsi="Arial" w:cs="Arial"/>
          <w:color w:val="111111"/>
          <w:spacing w:val="-1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o</w:t>
      </w:r>
      <w:r w:rsidRPr="00B97DCA">
        <w:rPr>
          <w:rFonts w:ascii="Arial" w:eastAsia="Arial" w:hAnsi="Arial" w:cs="Arial"/>
          <w:color w:val="282828"/>
          <w:sz w:val="26"/>
          <w:szCs w:val="26"/>
        </w:rPr>
        <w:t>f</w:t>
      </w:r>
      <w:r w:rsidRPr="00B97DCA">
        <w:rPr>
          <w:rFonts w:ascii="Arial" w:eastAsia="Arial" w:hAnsi="Arial" w:cs="Arial"/>
          <w:color w:val="282828"/>
          <w:spacing w:val="25"/>
          <w:sz w:val="26"/>
          <w:szCs w:val="26"/>
        </w:rPr>
        <w:t xml:space="preserve"> </w:t>
      </w:r>
      <w:proofErr w:type="gramStart"/>
      <w:r w:rsidRPr="00B97DCA">
        <w:rPr>
          <w:rFonts w:ascii="Arial" w:eastAsia="Arial" w:hAnsi="Arial" w:cs="Arial"/>
          <w:color w:val="111111"/>
          <w:w w:val="77"/>
          <w:sz w:val="26"/>
          <w:szCs w:val="26"/>
        </w:rPr>
        <w:t xml:space="preserve">a </w:t>
      </w:r>
      <w:r w:rsidRPr="00B97DCA">
        <w:rPr>
          <w:rFonts w:ascii="Arial" w:eastAsia="Arial" w:hAnsi="Arial" w:cs="Arial"/>
          <w:color w:val="111111"/>
          <w:spacing w:val="1"/>
          <w:w w:val="7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92"/>
          <w:sz w:val="26"/>
          <w:szCs w:val="26"/>
        </w:rPr>
        <w:t>bee</w:t>
      </w:r>
      <w:proofErr w:type="gramEnd"/>
      <w:r w:rsidRPr="00B97DCA">
        <w:rPr>
          <w:rFonts w:ascii="Arial" w:eastAsia="Arial" w:hAnsi="Arial" w:cs="Arial"/>
          <w:color w:val="282828"/>
          <w:w w:val="51"/>
          <w:sz w:val="26"/>
          <w:szCs w:val="26"/>
        </w:rPr>
        <w:t>.</w:t>
      </w:r>
    </w:p>
    <w:p w:rsidR="00D25155" w:rsidRPr="00D25155" w:rsidRDefault="00D25155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2E54A2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111111"/>
          <w:sz w:val="26"/>
          <w:szCs w:val="26"/>
        </w:rPr>
        <w:t xml:space="preserve">3. </w:t>
      </w:r>
      <w:r w:rsidR="0005693D" w:rsidRPr="00B97DCA">
        <w:rPr>
          <w:rFonts w:ascii="Arial" w:eastAsia="Arial" w:hAnsi="Arial" w:cs="Arial"/>
          <w:color w:val="111111"/>
          <w:w w:val="79"/>
          <w:sz w:val="26"/>
          <w:szCs w:val="26"/>
        </w:rPr>
        <w:t>G</w:t>
      </w:r>
      <w:r w:rsidR="0005693D" w:rsidRPr="00B97DCA">
        <w:rPr>
          <w:rFonts w:ascii="Arial" w:eastAsia="Arial" w:hAnsi="Arial" w:cs="Arial"/>
          <w:color w:val="282828"/>
          <w:w w:val="64"/>
          <w:sz w:val="26"/>
          <w:szCs w:val="26"/>
        </w:rPr>
        <w:t>i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ve</w:t>
      </w:r>
      <w:r w:rsidR="0005693D" w:rsidRPr="00B97DCA">
        <w:rPr>
          <w:rFonts w:ascii="Arial" w:eastAsia="Arial" w:hAnsi="Arial" w:cs="Arial"/>
          <w:color w:val="111111"/>
          <w:spacing w:val="30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any</w:t>
      </w:r>
      <w:r w:rsidR="0005693D" w:rsidRPr="00B97DCA">
        <w:rPr>
          <w:rFonts w:ascii="Arial" w:eastAsia="Arial" w:hAnsi="Arial" w:cs="Arial"/>
          <w:color w:val="111111"/>
          <w:spacing w:val="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111111"/>
          <w:sz w:val="26"/>
          <w:szCs w:val="26"/>
        </w:rPr>
        <w:t>one</w:t>
      </w:r>
      <w:r w:rsidR="0005693D" w:rsidRPr="00B97DCA">
        <w:rPr>
          <w:rFonts w:ascii="Arial" w:eastAsia="Arial" w:hAnsi="Arial" w:cs="Arial"/>
          <w:b/>
          <w:color w:val="111111"/>
          <w:spacing w:val="33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way</w:t>
      </w:r>
      <w:r w:rsidR="0005693D" w:rsidRPr="00B97DCA">
        <w:rPr>
          <w:rFonts w:ascii="Arial" w:eastAsia="Arial" w:hAnsi="Arial" w:cs="Arial"/>
          <w:color w:val="111111"/>
          <w:spacing w:val="10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you</w:t>
      </w:r>
      <w:r w:rsidR="0005693D" w:rsidRPr="00B97DCA">
        <w:rPr>
          <w:rFonts w:ascii="Arial" w:eastAsia="Arial" w:hAnsi="Arial" w:cs="Arial"/>
          <w:color w:val="111111"/>
          <w:spacing w:val="15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can</w:t>
      </w:r>
      <w:r w:rsidR="0005693D" w:rsidRPr="00B97DCA">
        <w:rPr>
          <w:rFonts w:ascii="Arial" w:eastAsia="Arial" w:hAnsi="Arial" w:cs="Arial"/>
          <w:color w:val="111111"/>
          <w:spacing w:val="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in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>cr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ease</w:t>
      </w:r>
      <w:r w:rsidR="0005693D" w:rsidRPr="00B97DCA">
        <w:rPr>
          <w:rFonts w:ascii="Arial" w:eastAsia="Arial" w:hAnsi="Arial" w:cs="Arial"/>
          <w:color w:val="111111"/>
          <w:spacing w:val="-1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plant</w:t>
      </w:r>
      <w:r w:rsidR="0005693D" w:rsidRPr="00B97DCA">
        <w:rPr>
          <w:rFonts w:ascii="Arial" w:eastAsia="Arial" w:hAnsi="Arial" w:cs="Arial"/>
          <w:color w:val="111111"/>
          <w:spacing w:val="13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nu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>t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rien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>ts</w:t>
      </w:r>
      <w:r w:rsidR="0005693D" w:rsidRPr="00B97DCA">
        <w:rPr>
          <w:rFonts w:ascii="Arial" w:eastAsia="Arial" w:hAnsi="Arial" w:cs="Arial"/>
          <w:color w:val="282828"/>
          <w:spacing w:val="30"/>
          <w:sz w:val="26"/>
          <w:szCs w:val="26"/>
        </w:rPr>
        <w:t xml:space="preserve"> </w:t>
      </w:r>
      <w:proofErr w:type="gramStart"/>
      <w:r w:rsidR="0005693D" w:rsidRPr="00B97DCA">
        <w:rPr>
          <w:rFonts w:ascii="Arial" w:eastAsia="Arial" w:hAnsi="Arial" w:cs="Arial"/>
          <w:color w:val="282828"/>
          <w:w w:val="64"/>
          <w:sz w:val="26"/>
          <w:szCs w:val="26"/>
        </w:rPr>
        <w:t>i</w:t>
      </w:r>
      <w:r w:rsidR="0005693D" w:rsidRPr="00B97DCA">
        <w:rPr>
          <w:rFonts w:ascii="Arial" w:eastAsia="Arial" w:hAnsi="Arial" w:cs="Arial"/>
          <w:color w:val="111111"/>
          <w:w w:val="85"/>
          <w:sz w:val="26"/>
          <w:szCs w:val="26"/>
        </w:rPr>
        <w:t>n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pacing w:val="-18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w w:val="90"/>
          <w:sz w:val="26"/>
          <w:szCs w:val="26"/>
        </w:rPr>
        <w:t>so</w:t>
      </w:r>
      <w:r w:rsidR="0005693D" w:rsidRPr="00B97DCA">
        <w:rPr>
          <w:rFonts w:ascii="Arial" w:eastAsia="Arial" w:hAnsi="Arial" w:cs="Arial"/>
          <w:color w:val="444444"/>
          <w:w w:val="53"/>
          <w:sz w:val="26"/>
          <w:szCs w:val="26"/>
        </w:rPr>
        <w:t>i</w:t>
      </w:r>
      <w:r w:rsidR="0005693D" w:rsidRPr="00B97DCA">
        <w:rPr>
          <w:rFonts w:ascii="Arial" w:eastAsia="Arial" w:hAnsi="Arial" w:cs="Arial"/>
          <w:color w:val="282828"/>
          <w:w w:val="81"/>
          <w:sz w:val="26"/>
          <w:szCs w:val="26"/>
        </w:rPr>
        <w:t>l</w:t>
      </w:r>
      <w:proofErr w:type="gramEnd"/>
      <w:r w:rsidR="0005693D" w:rsidRPr="00B97DCA">
        <w:rPr>
          <w:rFonts w:ascii="Arial" w:eastAsia="Arial" w:hAnsi="Arial" w:cs="Arial"/>
          <w:color w:val="282828"/>
          <w:w w:val="81"/>
          <w:sz w:val="26"/>
          <w:szCs w:val="26"/>
        </w:rPr>
        <w:t>.</w:t>
      </w:r>
    </w:p>
    <w:p w:rsidR="00D25155" w:rsidRPr="00D25155" w:rsidRDefault="00D25155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11111"/>
          <w:sz w:val="26"/>
          <w:szCs w:val="26"/>
        </w:rPr>
        <w:t>4</w:t>
      </w:r>
      <w:r w:rsidR="002E54A2">
        <w:rPr>
          <w:rFonts w:ascii="Arial" w:eastAsia="Arial" w:hAnsi="Arial" w:cs="Arial"/>
          <w:color w:val="111111"/>
          <w:sz w:val="26"/>
          <w:szCs w:val="26"/>
        </w:rPr>
        <w:t xml:space="preserve">.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State</w:t>
      </w:r>
      <w:r w:rsidRPr="00B97DCA">
        <w:rPr>
          <w:rFonts w:ascii="Arial" w:eastAsia="Arial" w:hAnsi="Arial" w:cs="Arial"/>
          <w:color w:val="111111"/>
          <w:spacing w:val="-1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the</w:t>
      </w:r>
      <w:r w:rsidRPr="00B97DCA">
        <w:rPr>
          <w:rFonts w:ascii="Arial" w:eastAsia="Arial" w:hAnsi="Arial" w:cs="Arial"/>
          <w:color w:val="111111"/>
          <w:spacing w:val="28"/>
          <w:sz w:val="26"/>
          <w:szCs w:val="26"/>
        </w:rPr>
        <w:t xml:space="preserve"> </w:t>
      </w:r>
      <w:proofErr w:type="spellStart"/>
      <w:r w:rsidRPr="00B97DCA">
        <w:rPr>
          <w:rFonts w:ascii="Arial" w:eastAsia="Arial" w:hAnsi="Arial" w:cs="Arial"/>
          <w:color w:val="111111"/>
          <w:sz w:val="26"/>
          <w:szCs w:val="26"/>
        </w:rPr>
        <w:t>behaviour</w:t>
      </w:r>
      <w:proofErr w:type="spellEnd"/>
      <w:r w:rsidRPr="00B97DCA">
        <w:rPr>
          <w:rFonts w:ascii="Arial" w:eastAsia="Arial" w:hAnsi="Arial" w:cs="Arial"/>
          <w:color w:val="111111"/>
          <w:spacing w:val="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of</w:t>
      </w:r>
      <w:r w:rsidRPr="00B97DCA">
        <w:rPr>
          <w:rFonts w:ascii="Arial" w:eastAsia="Arial" w:hAnsi="Arial" w:cs="Arial"/>
          <w:color w:val="111111"/>
          <w:spacing w:val="2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91"/>
          <w:sz w:val="26"/>
          <w:szCs w:val="26"/>
        </w:rPr>
        <w:t>so</w:t>
      </w:r>
      <w:r w:rsidRPr="00B97DCA">
        <w:rPr>
          <w:rFonts w:ascii="Arial" w:eastAsia="Arial" w:hAnsi="Arial" w:cs="Arial"/>
          <w:color w:val="282828"/>
          <w:w w:val="91"/>
          <w:sz w:val="26"/>
          <w:szCs w:val="26"/>
        </w:rPr>
        <w:t>u</w:t>
      </w:r>
      <w:r w:rsidRPr="00B97DCA">
        <w:rPr>
          <w:rFonts w:ascii="Arial" w:eastAsia="Arial" w:hAnsi="Arial" w:cs="Arial"/>
          <w:color w:val="111111"/>
          <w:w w:val="91"/>
          <w:sz w:val="26"/>
          <w:szCs w:val="26"/>
        </w:rPr>
        <w:t>nd</w:t>
      </w:r>
      <w:r w:rsidRPr="00B97DCA">
        <w:rPr>
          <w:rFonts w:ascii="Arial" w:eastAsia="Arial" w:hAnsi="Arial" w:cs="Arial"/>
          <w:color w:val="111111"/>
          <w:spacing w:val="59"/>
          <w:w w:val="91"/>
          <w:sz w:val="26"/>
          <w:szCs w:val="26"/>
        </w:rPr>
        <w:t xml:space="preserve"> </w:t>
      </w:r>
      <w:proofErr w:type="gramStart"/>
      <w:r w:rsidRPr="00B97DCA">
        <w:rPr>
          <w:rFonts w:ascii="Arial" w:eastAsia="Arial" w:hAnsi="Arial" w:cs="Arial"/>
          <w:color w:val="282828"/>
          <w:w w:val="91"/>
          <w:sz w:val="26"/>
          <w:szCs w:val="26"/>
        </w:rPr>
        <w:t>w</w:t>
      </w:r>
      <w:r w:rsidRPr="00B97DCA">
        <w:rPr>
          <w:rFonts w:ascii="Arial" w:eastAsia="Arial" w:hAnsi="Arial" w:cs="Arial"/>
          <w:color w:val="111111"/>
          <w:w w:val="91"/>
          <w:sz w:val="26"/>
          <w:szCs w:val="26"/>
        </w:rPr>
        <w:t>he</w:t>
      </w:r>
      <w:r w:rsidRPr="00B97DCA">
        <w:rPr>
          <w:rFonts w:ascii="Arial" w:eastAsia="Arial" w:hAnsi="Arial" w:cs="Arial"/>
          <w:color w:val="282828"/>
          <w:w w:val="91"/>
          <w:sz w:val="26"/>
          <w:szCs w:val="26"/>
        </w:rPr>
        <w:t xml:space="preserve">n </w:t>
      </w:r>
      <w:r w:rsidRPr="00B97DCA">
        <w:rPr>
          <w:rFonts w:ascii="Arial" w:eastAsia="Arial" w:hAnsi="Arial" w:cs="Arial"/>
          <w:color w:val="111111"/>
          <w:spacing w:val="-29"/>
          <w:sz w:val="26"/>
          <w:szCs w:val="26"/>
        </w:rPr>
        <w:t xml:space="preserve"> </w:t>
      </w:r>
      <w:proofErr w:type="spellStart"/>
      <w:r w:rsidR="009A3BEE">
        <w:rPr>
          <w:rFonts w:ascii="Arial" w:eastAsia="Arial" w:hAnsi="Arial" w:cs="Arial"/>
          <w:color w:val="111111"/>
          <w:sz w:val="26"/>
          <w:szCs w:val="26"/>
        </w:rPr>
        <w:t>it</w:t>
      </w:r>
      <w:proofErr w:type="spellEnd"/>
      <w:proofErr w:type="gramEnd"/>
      <w:r w:rsidR="009A3BEE">
        <w:rPr>
          <w:rFonts w:ascii="Arial" w:eastAsia="Arial" w:hAnsi="Arial" w:cs="Arial"/>
          <w:color w:val="111111"/>
          <w:sz w:val="26"/>
          <w:szCs w:val="26"/>
        </w:rPr>
        <w:t xml:space="preserve"> h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 xml:space="preserve">its </w:t>
      </w:r>
      <w:r w:rsidRPr="00B97DCA">
        <w:rPr>
          <w:rFonts w:ascii="Arial" w:eastAsia="Arial" w:hAnsi="Arial" w:cs="Arial"/>
          <w:color w:val="111111"/>
          <w:w w:val="81"/>
          <w:sz w:val="26"/>
          <w:szCs w:val="26"/>
        </w:rPr>
        <w:t>a</w:t>
      </w:r>
      <w:r w:rsidRPr="00B97DCA">
        <w:rPr>
          <w:rFonts w:ascii="Arial" w:eastAsia="Arial" w:hAnsi="Arial" w:cs="Arial"/>
          <w:color w:val="111111"/>
          <w:spacing w:val="44"/>
          <w:w w:val="8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rock</w:t>
      </w:r>
      <w:r w:rsidRPr="00B97DCA">
        <w:rPr>
          <w:rFonts w:ascii="Arial" w:eastAsia="Arial" w:hAnsi="Arial" w:cs="Arial"/>
          <w:color w:val="111111"/>
          <w:spacing w:val="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surfa</w:t>
      </w:r>
      <w:r w:rsidRPr="00B97DCA">
        <w:rPr>
          <w:rFonts w:ascii="Arial" w:eastAsia="Arial" w:hAnsi="Arial" w:cs="Arial"/>
          <w:color w:val="282828"/>
          <w:sz w:val="26"/>
          <w:szCs w:val="26"/>
        </w:rPr>
        <w:t>ce.</w:t>
      </w:r>
    </w:p>
    <w:p w:rsidR="00550A62" w:rsidRPr="00D25155" w:rsidRDefault="00550A62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38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11111"/>
          <w:w w:val="85"/>
          <w:sz w:val="26"/>
          <w:szCs w:val="26"/>
        </w:rPr>
        <w:t>5</w:t>
      </w:r>
      <w:r w:rsidRPr="00B97DCA">
        <w:rPr>
          <w:rFonts w:ascii="Arial" w:eastAsia="Arial" w:hAnsi="Arial" w:cs="Arial"/>
          <w:color w:val="282828"/>
          <w:w w:val="51"/>
          <w:sz w:val="26"/>
          <w:szCs w:val="26"/>
        </w:rPr>
        <w:t>.</w:t>
      </w:r>
      <w:r w:rsidR="002E54A2">
        <w:rPr>
          <w:rFonts w:ascii="Arial" w:eastAsia="Arial" w:hAnsi="Arial" w:cs="Arial"/>
          <w:color w:val="282828"/>
          <w:sz w:val="26"/>
          <w:szCs w:val="26"/>
        </w:rPr>
        <w:t xml:space="preserve"> 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What</w:t>
      </w:r>
      <w:r w:rsidRPr="00B97DCA">
        <w:rPr>
          <w:rFonts w:ascii="Arial" w:eastAsia="Arial" w:hAnsi="Arial" w:cs="Arial"/>
          <w:color w:val="111111"/>
          <w:spacing w:val="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can</w:t>
      </w:r>
      <w:r w:rsidRPr="00B97DCA">
        <w:rPr>
          <w:rFonts w:ascii="Arial" w:eastAsia="Arial" w:hAnsi="Arial" w:cs="Arial"/>
          <w:color w:val="111111"/>
          <w:spacing w:val="-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81"/>
          <w:sz w:val="26"/>
          <w:szCs w:val="26"/>
        </w:rPr>
        <w:t>a</w:t>
      </w:r>
      <w:r w:rsidRPr="00B97DCA">
        <w:rPr>
          <w:rFonts w:ascii="Arial" w:eastAsia="Arial" w:hAnsi="Arial" w:cs="Arial"/>
          <w:color w:val="111111"/>
          <w:spacing w:val="44"/>
          <w:w w:val="8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woman</w:t>
      </w:r>
      <w:r w:rsidRPr="00B97DCA">
        <w:rPr>
          <w:rFonts w:ascii="Arial" w:eastAsia="Arial" w:hAnsi="Arial" w:cs="Arial"/>
          <w:color w:val="111111"/>
          <w:spacing w:val="1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do</w:t>
      </w:r>
      <w:r w:rsidRPr="00B97DCA">
        <w:rPr>
          <w:rFonts w:ascii="Arial" w:eastAsia="Arial" w:hAnsi="Arial" w:cs="Arial"/>
          <w:color w:val="111111"/>
          <w:spacing w:val="-2"/>
          <w:sz w:val="26"/>
          <w:szCs w:val="26"/>
        </w:rPr>
        <w:t xml:space="preserve"> </w:t>
      </w:r>
      <w:proofErr w:type="gramStart"/>
      <w:r w:rsidRPr="00B97DCA">
        <w:rPr>
          <w:rFonts w:ascii="Arial" w:eastAsia="Arial" w:hAnsi="Arial" w:cs="Arial"/>
          <w:color w:val="282828"/>
          <w:w w:val="128"/>
          <w:sz w:val="26"/>
          <w:szCs w:val="26"/>
        </w:rPr>
        <w:t>t</w:t>
      </w:r>
      <w:r w:rsidRPr="00B97DCA">
        <w:rPr>
          <w:rFonts w:ascii="Arial" w:eastAsia="Arial" w:hAnsi="Arial" w:cs="Arial"/>
          <w:color w:val="111111"/>
          <w:w w:val="89"/>
          <w:sz w:val="26"/>
          <w:szCs w:val="26"/>
        </w:rPr>
        <w:t>o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pacing w:val="-2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p</w:t>
      </w:r>
      <w:r w:rsidRPr="00B97DCA">
        <w:rPr>
          <w:rFonts w:ascii="Arial" w:eastAsia="Arial" w:hAnsi="Arial" w:cs="Arial"/>
          <w:color w:val="282828"/>
          <w:sz w:val="26"/>
          <w:szCs w:val="26"/>
        </w:rPr>
        <w:t>r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e</w:t>
      </w:r>
      <w:r w:rsidRPr="00B97DCA">
        <w:rPr>
          <w:rFonts w:ascii="Arial" w:eastAsia="Arial" w:hAnsi="Arial" w:cs="Arial"/>
          <w:color w:val="282828"/>
          <w:sz w:val="26"/>
          <w:szCs w:val="26"/>
        </w:rPr>
        <w:t>v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en</w:t>
      </w:r>
      <w:r w:rsidRPr="00B97DCA">
        <w:rPr>
          <w:rFonts w:ascii="Arial" w:eastAsia="Arial" w:hAnsi="Arial" w:cs="Arial"/>
          <w:color w:val="282828"/>
          <w:sz w:val="26"/>
          <w:szCs w:val="26"/>
        </w:rPr>
        <w:t>t</w:t>
      </w:r>
      <w:proofErr w:type="gramEnd"/>
      <w:r w:rsidRPr="00B97DCA">
        <w:rPr>
          <w:rFonts w:ascii="Arial" w:eastAsia="Arial" w:hAnsi="Arial" w:cs="Arial"/>
          <w:color w:val="282828"/>
          <w:spacing w:val="1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82828"/>
          <w:w w:val="96"/>
          <w:sz w:val="26"/>
          <w:szCs w:val="26"/>
        </w:rPr>
        <w:t>h</w:t>
      </w:r>
      <w:r w:rsidRPr="00B97DCA">
        <w:rPr>
          <w:rFonts w:ascii="Arial" w:eastAsia="Arial" w:hAnsi="Arial" w:cs="Arial"/>
          <w:color w:val="111111"/>
          <w:w w:val="96"/>
          <w:sz w:val="26"/>
          <w:szCs w:val="26"/>
        </w:rPr>
        <w:t>erself</w:t>
      </w:r>
      <w:r w:rsidRPr="00B97DCA">
        <w:rPr>
          <w:rFonts w:ascii="Arial" w:eastAsia="Arial" w:hAnsi="Arial" w:cs="Arial"/>
          <w:color w:val="111111"/>
          <w:spacing w:val="16"/>
          <w:w w:val="9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from</w:t>
      </w:r>
      <w:r w:rsidRPr="00B97DCA">
        <w:rPr>
          <w:rFonts w:ascii="Arial" w:eastAsia="Arial" w:hAnsi="Arial" w:cs="Arial"/>
          <w:color w:val="111111"/>
          <w:spacing w:val="3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82828"/>
          <w:w w:val="89"/>
          <w:sz w:val="26"/>
          <w:szCs w:val="26"/>
        </w:rPr>
        <w:t>b</w:t>
      </w:r>
      <w:r w:rsidRPr="00B97DCA">
        <w:rPr>
          <w:rFonts w:ascii="Arial" w:eastAsia="Arial" w:hAnsi="Arial" w:cs="Arial"/>
          <w:color w:val="111111"/>
          <w:w w:val="85"/>
          <w:sz w:val="26"/>
          <w:szCs w:val="26"/>
        </w:rPr>
        <w:t>e</w:t>
      </w:r>
      <w:r w:rsidRPr="00B97DCA">
        <w:rPr>
          <w:rFonts w:ascii="Arial" w:eastAsia="Arial" w:hAnsi="Arial" w:cs="Arial"/>
          <w:color w:val="282828"/>
          <w:w w:val="64"/>
          <w:sz w:val="26"/>
          <w:szCs w:val="26"/>
        </w:rPr>
        <w:t>i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 xml:space="preserve">ng </w:t>
      </w:r>
      <w:r w:rsidRPr="00B97DCA">
        <w:rPr>
          <w:rFonts w:ascii="Arial" w:eastAsia="Arial" w:hAnsi="Arial" w:cs="Arial"/>
          <w:color w:val="111111"/>
          <w:spacing w:val="-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82828"/>
          <w:sz w:val="26"/>
          <w:szCs w:val="26"/>
        </w:rPr>
        <w:t>we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akened</w:t>
      </w:r>
      <w:r w:rsidRPr="00B97DCA">
        <w:rPr>
          <w:rFonts w:ascii="Arial" w:eastAsia="Arial" w:hAnsi="Arial" w:cs="Arial"/>
          <w:color w:val="111111"/>
          <w:spacing w:val="-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by</w:t>
      </w:r>
      <w:r w:rsidRPr="00B97DCA">
        <w:rPr>
          <w:rFonts w:ascii="Arial" w:eastAsia="Arial" w:hAnsi="Arial" w:cs="Arial"/>
          <w:color w:val="111111"/>
          <w:spacing w:val="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child bearing?</w:t>
      </w:r>
    </w:p>
    <w:p w:rsidR="00550A62" w:rsidRPr="00D25155" w:rsidRDefault="00550A62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64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11111"/>
          <w:w w:val="89"/>
          <w:sz w:val="26"/>
          <w:szCs w:val="26"/>
        </w:rPr>
        <w:t>6</w:t>
      </w:r>
      <w:r w:rsidRPr="00B97DCA">
        <w:rPr>
          <w:rFonts w:ascii="Arial" w:eastAsia="Arial" w:hAnsi="Arial" w:cs="Arial"/>
          <w:color w:val="282828"/>
          <w:w w:val="42"/>
          <w:sz w:val="26"/>
          <w:szCs w:val="26"/>
        </w:rPr>
        <w:t>.</w:t>
      </w:r>
      <w:r w:rsidR="002E54A2">
        <w:rPr>
          <w:rFonts w:ascii="Arial" w:eastAsia="Arial" w:hAnsi="Arial" w:cs="Arial"/>
          <w:color w:val="282828"/>
          <w:sz w:val="26"/>
          <w:szCs w:val="26"/>
        </w:rPr>
        <w:t xml:space="preserve"> 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Which</w:t>
      </w:r>
      <w:r w:rsidRPr="00B97DCA">
        <w:rPr>
          <w:rFonts w:ascii="Arial" w:eastAsia="Arial" w:hAnsi="Arial" w:cs="Arial"/>
          <w:color w:val="111111"/>
          <w:spacing w:val="-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component</w:t>
      </w:r>
      <w:r w:rsidRPr="00B97DCA">
        <w:rPr>
          <w:rFonts w:ascii="Arial" w:eastAsia="Arial" w:hAnsi="Arial" w:cs="Arial"/>
          <w:color w:val="111111"/>
          <w:spacing w:val="2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of</w:t>
      </w:r>
      <w:r w:rsidRPr="00B97DCA">
        <w:rPr>
          <w:rFonts w:ascii="Arial" w:eastAsia="Arial" w:hAnsi="Arial" w:cs="Arial"/>
          <w:color w:val="111111"/>
          <w:spacing w:val="1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81"/>
          <w:sz w:val="26"/>
          <w:szCs w:val="26"/>
        </w:rPr>
        <w:t>a</w:t>
      </w:r>
      <w:r w:rsidRPr="00B97DCA">
        <w:rPr>
          <w:rFonts w:ascii="Arial" w:eastAsia="Arial" w:hAnsi="Arial" w:cs="Arial"/>
          <w:color w:val="111111"/>
          <w:spacing w:val="44"/>
          <w:w w:val="8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circui</w:t>
      </w:r>
      <w:r w:rsidRPr="00B97DCA">
        <w:rPr>
          <w:rFonts w:ascii="Arial" w:eastAsia="Arial" w:hAnsi="Arial" w:cs="Arial"/>
          <w:color w:val="282828"/>
          <w:sz w:val="26"/>
          <w:szCs w:val="26"/>
        </w:rPr>
        <w:t>t</w:t>
      </w:r>
      <w:r w:rsidRPr="00B97DCA">
        <w:rPr>
          <w:rFonts w:ascii="Arial" w:eastAsia="Arial" w:hAnsi="Arial" w:cs="Arial"/>
          <w:color w:val="282828"/>
          <w:spacing w:val="2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82"/>
          <w:sz w:val="26"/>
          <w:szCs w:val="26"/>
        </w:rPr>
        <w:t>is</w:t>
      </w:r>
      <w:r w:rsidRPr="00B97DCA">
        <w:rPr>
          <w:rFonts w:ascii="Arial" w:eastAsia="Arial" w:hAnsi="Arial" w:cs="Arial"/>
          <w:color w:val="111111"/>
          <w:spacing w:val="38"/>
          <w:w w:val="8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82"/>
          <w:sz w:val="26"/>
          <w:szCs w:val="26"/>
        </w:rPr>
        <w:t>used</w:t>
      </w:r>
      <w:r w:rsidRPr="00B97DCA">
        <w:rPr>
          <w:rFonts w:ascii="Arial" w:eastAsia="Arial" w:hAnsi="Arial" w:cs="Arial"/>
          <w:color w:val="111111"/>
          <w:spacing w:val="-33"/>
          <w:w w:val="8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for</w:t>
      </w:r>
      <w:r w:rsidRPr="00B97DCA">
        <w:rPr>
          <w:rFonts w:ascii="Arial" w:eastAsia="Arial" w:hAnsi="Arial" w:cs="Arial"/>
          <w:color w:val="111111"/>
          <w:spacing w:val="3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putting</w:t>
      </w:r>
      <w:r w:rsidRPr="00B97DCA">
        <w:rPr>
          <w:rFonts w:ascii="Arial" w:eastAsia="Arial" w:hAnsi="Arial" w:cs="Arial"/>
          <w:color w:val="111111"/>
          <w:spacing w:val="3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i/>
          <w:color w:val="111111"/>
          <w:sz w:val="26"/>
          <w:szCs w:val="26"/>
        </w:rPr>
        <w:t>of</w:t>
      </w:r>
      <w:r w:rsidR="009A3BEE">
        <w:rPr>
          <w:rFonts w:ascii="Arial" w:eastAsia="Arial" w:hAnsi="Arial" w:cs="Arial"/>
          <w:i/>
          <w:color w:val="111111"/>
          <w:sz w:val="26"/>
          <w:szCs w:val="26"/>
        </w:rPr>
        <w:t xml:space="preserve">f </w:t>
      </w:r>
      <w:r w:rsidR="009A3BEE" w:rsidRPr="009A3BEE">
        <w:rPr>
          <w:rFonts w:ascii="Arial" w:eastAsia="Arial" w:hAnsi="Arial" w:cs="Arial"/>
          <w:color w:val="111111"/>
          <w:sz w:val="26"/>
          <w:szCs w:val="26"/>
        </w:rPr>
        <w:t>light</w:t>
      </w:r>
      <w:r w:rsidR="009A3BEE" w:rsidRPr="00B97DCA">
        <w:rPr>
          <w:rFonts w:ascii="Arial" w:eastAsia="Arial" w:hAnsi="Arial" w:cs="Arial"/>
          <w:i/>
          <w:color w:val="111111"/>
          <w:spacing w:val="32"/>
          <w:sz w:val="26"/>
          <w:szCs w:val="26"/>
        </w:rPr>
        <w:t xml:space="preserve"> </w:t>
      </w:r>
      <w:r w:rsidR="009A3BEE" w:rsidRPr="00B97DCA">
        <w:rPr>
          <w:rFonts w:ascii="Arial" w:eastAsia="Arial" w:hAnsi="Arial" w:cs="Arial"/>
          <w:color w:val="111111"/>
          <w:spacing w:val="2"/>
          <w:sz w:val="26"/>
          <w:szCs w:val="26"/>
        </w:rPr>
        <w:t>in</w:t>
      </w:r>
      <w:r w:rsidR="009A3BEE" w:rsidRPr="00B97DCA">
        <w:rPr>
          <w:rFonts w:ascii="Arial" w:eastAsia="Arial" w:hAnsi="Arial" w:cs="Arial"/>
          <w:color w:val="111111"/>
          <w:sz w:val="26"/>
          <w:szCs w:val="26"/>
        </w:rPr>
        <w:t xml:space="preserve"> </w:t>
      </w:r>
      <w:r w:rsidR="009A3BEE" w:rsidRPr="00B97DCA">
        <w:rPr>
          <w:rFonts w:ascii="Arial" w:eastAsia="Arial" w:hAnsi="Arial" w:cs="Arial"/>
          <w:color w:val="111111"/>
          <w:spacing w:val="-6"/>
          <w:sz w:val="26"/>
          <w:szCs w:val="26"/>
        </w:rPr>
        <w:t>electric</w:t>
      </w:r>
      <w:r w:rsidRPr="00B97DCA">
        <w:rPr>
          <w:rFonts w:ascii="Arial" w:eastAsia="Arial" w:hAnsi="Arial" w:cs="Arial"/>
          <w:color w:val="111111"/>
          <w:spacing w:val="1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bulbs?</w:t>
      </w:r>
    </w:p>
    <w:p w:rsidR="00550A62" w:rsidRPr="00D25155" w:rsidRDefault="00550A62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2E54A2" w:rsidP="009A3BEE">
      <w:pPr>
        <w:tabs>
          <w:tab w:val="left" w:pos="9882"/>
        </w:tabs>
        <w:spacing w:before="58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111111"/>
          <w:sz w:val="26"/>
          <w:szCs w:val="26"/>
        </w:rPr>
        <w:t xml:space="preserve">7.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Why</w:t>
      </w:r>
      <w:r w:rsidR="0005693D" w:rsidRPr="00B97DCA">
        <w:rPr>
          <w:rFonts w:ascii="Arial" w:eastAsia="Arial" w:hAnsi="Arial" w:cs="Arial"/>
          <w:color w:val="111111"/>
          <w:spacing w:val="2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do</w:t>
      </w:r>
      <w:r w:rsidR="0005693D" w:rsidRPr="00B97DCA">
        <w:rPr>
          <w:rFonts w:ascii="Arial" w:eastAsia="Arial" w:hAnsi="Arial" w:cs="Arial"/>
          <w:color w:val="111111"/>
          <w:spacing w:val="2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most</w:t>
      </w:r>
      <w:r w:rsidR="0005693D" w:rsidRPr="00B97DCA">
        <w:rPr>
          <w:rFonts w:ascii="Arial" w:eastAsia="Arial" w:hAnsi="Arial" w:cs="Arial"/>
          <w:color w:val="111111"/>
          <w:spacing w:val="-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farm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>e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rs</w:t>
      </w:r>
      <w:r w:rsidR="0005693D" w:rsidRPr="00B97DCA">
        <w:rPr>
          <w:rFonts w:ascii="Arial" w:eastAsia="Arial" w:hAnsi="Arial" w:cs="Arial"/>
          <w:color w:val="111111"/>
          <w:spacing w:val="2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in</w:t>
      </w:r>
      <w:r w:rsidR="0005693D" w:rsidRPr="00B97DCA">
        <w:rPr>
          <w:rFonts w:ascii="Arial" w:eastAsia="Arial" w:hAnsi="Arial" w:cs="Arial"/>
          <w:color w:val="111111"/>
          <w:spacing w:val="4"/>
          <w:sz w:val="26"/>
          <w:szCs w:val="26"/>
        </w:rPr>
        <w:t xml:space="preserve"> </w:t>
      </w:r>
      <w:proofErr w:type="gramStart"/>
      <w:r w:rsidR="0005693D" w:rsidRPr="00B97DCA">
        <w:rPr>
          <w:rFonts w:ascii="Arial" w:eastAsia="Arial" w:hAnsi="Arial" w:cs="Arial"/>
          <w:color w:val="111111"/>
          <w:w w:val="94"/>
          <w:sz w:val="26"/>
          <w:szCs w:val="26"/>
        </w:rPr>
        <w:t>to</w:t>
      </w:r>
      <w:r w:rsidR="0005693D" w:rsidRPr="00B97DCA">
        <w:rPr>
          <w:rFonts w:ascii="Arial" w:eastAsia="Arial" w:hAnsi="Arial" w:cs="Arial"/>
          <w:color w:val="282828"/>
          <w:w w:val="94"/>
          <w:sz w:val="26"/>
          <w:szCs w:val="26"/>
        </w:rPr>
        <w:t>w</w:t>
      </w:r>
      <w:r w:rsidR="0005693D" w:rsidRPr="00B97DCA">
        <w:rPr>
          <w:rFonts w:ascii="Arial" w:eastAsia="Arial" w:hAnsi="Arial" w:cs="Arial"/>
          <w:color w:val="111111"/>
          <w:w w:val="94"/>
          <w:sz w:val="26"/>
          <w:szCs w:val="26"/>
        </w:rPr>
        <w:t>n</w:t>
      </w:r>
      <w:r w:rsidR="0005693D" w:rsidRPr="00B97DCA">
        <w:rPr>
          <w:rFonts w:ascii="Arial" w:eastAsia="Arial" w:hAnsi="Arial" w:cs="Arial"/>
          <w:color w:val="282828"/>
          <w:w w:val="94"/>
          <w:sz w:val="26"/>
          <w:szCs w:val="26"/>
        </w:rPr>
        <w:t xml:space="preserve">s 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use</w:t>
      </w:r>
      <w:proofErr w:type="gramEnd"/>
      <w:r w:rsidR="0005693D" w:rsidRPr="00B97DCA">
        <w:rPr>
          <w:rFonts w:ascii="Arial" w:eastAsia="Arial" w:hAnsi="Arial" w:cs="Arial"/>
          <w:color w:val="111111"/>
          <w:spacing w:val="-2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deep</w:t>
      </w:r>
      <w:r w:rsidR="0005693D" w:rsidRPr="00B97DCA">
        <w:rPr>
          <w:rFonts w:ascii="Arial" w:eastAsia="Arial" w:hAnsi="Arial" w:cs="Arial"/>
          <w:color w:val="111111"/>
          <w:spacing w:val="-6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282828"/>
          <w:w w:val="64"/>
          <w:sz w:val="26"/>
          <w:szCs w:val="26"/>
        </w:rPr>
        <w:t>l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itte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 xml:space="preserve">r </w:t>
      </w:r>
      <w:r w:rsidR="0005693D" w:rsidRPr="00B97DCA">
        <w:rPr>
          <w:rFonts w:ascii="Arial" w:eastAsia="Arial" w:hAnsi="Arial" w:cs="Arial"/>
          <w:color w:val="282828"/>
          <w:spacing w:val="-18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system</w:t>
      </w:r>
      <w:r w:rsidR="0005693D" w:rsidRPr="00B97DCA">
        <w:rPr>
          <w:rFonts w:ascii="Arial" w:eastAsia="Arial" w:hAnsi="Arial" w:cs="Arial"/>
          <w:color w:val="111111"/>
          <w:spacing w:val="-15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>fo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r</w:t>
      </w:r>
      <w:r w:rsidR="0005693D" w:rsidRPr="00B97DCA">
        <w:rPr>
          <w:rFonts w:ascii="Arial" w:eastAsia="Arial" w:hAnsi="Arial" w:cs="Arial"/>
          <w:color w:val="111111"/>
          <w:spacing w:val="36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>r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earing</w:t>
      </w:r>
      <w:r w:rsidR="0005693D" w:rsidRPr="00B97DCA">
        <w:rPr>
          <w:rFonts w:ascii="Arial" w:eastAsia="Arial" w:hAnsi="Arial" w:cs="Arial"/>
          <w:color w:val="111111"/>
          <w:spacing w:val="2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poultry?</w:t>
      </w:r>
    </w:p>
    <w:p w:rsidR="00115593" w:rsidRPr="00D25155" w:rsidRDefault="00115593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115593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  <w:r>
        <w:rPr>
          <w:rFonts w:ascii="Arial" w:eastAsia="Arial" w:hAnsi="Arial" w:cs="Arial"/>
          <w:b/>
          <w:color w:val="111111"/>
          <w:sz w:val="26"/>
          <w:szCs w:val="26"/>
        </w:rPr>
        <w:t>The diagram below shows a fracture. Study it and answer questions 7 and 8.</w:t>
      </w:r>
    </w:p>
    <w:p w:rsidR="0019676A" w:rsidRPr="00B97DCA" w:rsidRDefault="00115593" w:rsidP="009A3BEE">
      <w:pPr>
        <w:tabs>
          <w:tab w:val="left" w:pos="9882"/>
        </w:tabs>
        <w:spacing w:line="360" w:lineRule="auto"/>
        <w:ind w:left="426" w:right="-41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</w:t>
      </w:r>
      <w:r w:rsidR="009A3BEE">
        <w:rPr>
          <w:rFonts w:ascii="Arial" w:hAnsi="Arial" w:cs="Arial"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25pt;height:33.75pt">
            <v:imagedata r:id="rId9" o:title=""/>
          </v:shape>
        </w:pict>
      </w:r>
    </w:p>
    <w:p w:rsidR="0019676A" w:rsidRPr="00B97DCA" w:rsidRDefault="00863202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111111"/>
          <w:sz w:val="26"/>
          <w:szCs w:val="26"/>
        </w:rPr>
        <w:t xml:space="preserve">8.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Identify</w:t>
      </w:r>
      <w:r w:rsidR="0005693D" w:rsidRPr="00B97DCA">
        <w:rPr>
          <w:rFonts w:ascii="Arial" w:eastAsia="Arial" w:hAnsi="Arial" w:cs="Arial"/>
          <w:color w:val="111111"/>
          <w:spacing w:val="5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th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>e</w:t>
      </w:r>
      <w:r w:rsidR="0005693D" w:rsidRPr="00B97DCA">
        <w:rPr>
          <w:rFonts w:ascii="Arial" w:eastAsia="Arial" w:hAnsi="Arial" w:cs="Arial"/>
          <w:color w:val="282828"/>
          <w:spacing w:val="17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type</w:t>
      </w:r>
      <w:r w:rsidR="0005693D" w:rsidRPr="00B97DCA">
        <w:rPr>
          <w:rFonts w:ascii="Arial" w:eastAsia="Arial" w:hAnsi="Arial" w:cs="Arial"/>
          <w:color w:val="111111"/>
          <w:spacing w:val="23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o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>f</w:t>
      </w:r>
      <w:r w:rsidR="0005693D" w:rsidRPr="00B97DCA">
        <w:rPr>
          <w:rFonts w:ascii="Arial" w:eastAsia="Arial" w:hAnsi="Arial" w:cs="Arial"/>
          <w:color w:val="282828"/>
          <w:spacing w:val="8"/>
          <w:sz w:val="26"/>
          <w:szCs w:val="26"/>
        </w:rPr>
        <w:t xml:space="preserve"> </w:t>
      </w:r>
      <w:r w:rsidR="00103182" w:rsidRPr="00B97DCA">
        <w:rPr>
          <w:rFonts w:ascii="Arial" w:eastAsia="Arial" w:hAnsi="Arial" w:cs="Arial"/>
          <w:color w:val="282828"/>
          <w:w w:val="137"/>
          <w:sz w:val="26"/>
          <w:szCs w:val="26"/>
        </w:rPr>
        <w:t>f</w:t>
      </w:r>
      <w:r w:rsidR="00103182" w:rsidRPr="00B97DCA">
        <w:rPr>
          <w:rFonts w:ascii="Arial" w:eastAsia="Arial" w:hAnsi="Arial" w:cs="Arial"/>
          <w:color w:val="111111"/>
          <w:sz w:val="26"/>
          <w:szCs w:val="26"/>
        </w:rPr>
        <w:t>r</w:t>
      </w:r>
      <w:r w:rsidR="00103182" w:rsidRPr="00B97DCA">
        <w:rPr>
          <w:rFonts w:ascii="Arial" w:eastAsia="Arial" w:hAnsi="Arial" w:cs="Arial"/>
          <w:color w:val="282828"/>
          <w:w w:val="77"/>
          <w:sz w:val="26"/>
          <w:szCs w:val="26"/>
        </w:rPr>
        <w:t>a</w:t>
      </w:r>
      <w:r w:rsidR="00103182" w:rsidRPr="00B97DCA">
        <w:rPr>
          <w:rFonts w:ascii="Arial" w:eastAsia="Arial" w:hAnsi="Arial" w:cs="Arial"/>
          <w:color w:val="111111"/>
          <w:w w:val="94"/>
          <w:sz w:val="26"/>
          <w:szCs w:val="26"/>
        </w:rPr>
        <w:t>ctu</w:t>
      </w:r>
      <w:r w:rsidR="00103182" w:rsidRPr="00B97DCA">
        <w:rPr>
          <w:rFonts w:ascii="Arial" w:eastAsia="Arial" w:hAnsi="Arial" w:cs="Arial"/>
          <w:color w:val="282828"/>
          <w:sz w:val="26"/>
          <w:szCs w:val="26"/>
        </w:rPr>
        <w:t xml:space="preserve">re </w:t>
      </w:r>
      <w:r w:rsidR="00103182" w:rsidRPr="00B97DCA">
        <w:rPr>
          <w:rFonts w:ascii="Arial" w:eastAsia="Arial" w:hAnsi="Arial" w:cs="Arial"/>
          <w:color w:val="282828"/>
          <w:spacing w:val="-7"/>
          <w:sz w:val="26"/>
          <w:szCs w:val="26"/>
        </w:rPr>
        <w:t>shown</w:t>
      </w:r>
      <w:r w:rsidR="0005693D" w:rsidRPr="00B97DCA">
        <w:rPr>
          <w:rFonts w:ascii="Arial" w:eastAsia="Arial" w:hAnsi="Arial" w:cs="Arial"/>
          <w:color w:val="282828"/>
          <w:spacing w:val="18"/>
          <w:w w:val="96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282828"/>
          <w:w w:val="81"/>
          <w:sz w:val="26"/>
          <w:szCs w:val="26"/>
        </w:rPr>
        <w:t>a</w:t>
      </w:r>
      <w:r w:rsidR="0005693D" w:rsidRPr="00B97DCA">
        <w:rPr>
          <w:rFonts w:ascii="Arial" w:eastAsia="Arial" w:hAnsi="Arial" w:cs="Arial"/>
          <w:color w:val="111111"/>
          <w:w w:val="85"/>
          <w:sz w:val="26"/>
          <w:szCs w:val="26"/>
        </w:rPr>
        <w:t>b</w:t>
      </w:r>
      <w:r w:rsidR="0005693D" w:rsidRPr="00B97DCA">
        <w:rPr>
          <w:rFonts w:ascii="Arial" w:eastAsia="Arial" w:hAnsi="Arial" w:cs="Arial"/>
          <w:color w:val="282828"/>
          <w:w w:val="89"/>
          <w:sz w:val="26"/>
          <w:szCs w:val="26"/>
        </w:rPr>
        <w:t>o</w:t>
      </w:r>
      <w:r w:rsidR="0005693D" w:rsidRPr="00B97DCA">
        <w:rPr>
          <w:rFonts w:ascii="Arial" w:eastAsia="Arial" w:hAnsi="Arial" w:cs="Arial"/>
          <w:color w:val="111111"/>
          <w:w w:val="94"/>
          <w:sz w:val="26"/>
          <w:szCs w:val="26"/>
        </w:rPr>
        <w:t>ve</w:t>
      </w:r>
      <w:r w:rsidR="0005693D" w:rsidRPr="00B97DCA">
        <w:rPr>
          <w:rFonts w:ascii="Arial" w:eastAsia="Arial" w:hAnsi="Arial" w:cs="Arial"/>
          <w:color w:val="282828"/>
          <w:w w:val="42"/>
          <w:sz w:val="26"/>
          <w:szCs w:val="26"/>
        </w:rPr>
        <w:t>.</w:t>
      </w:r>
    </w:p>
    <w:p w:rsidR="00103182" w:rsidRPr="00D25155" w:rsidRDefault="00103182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863202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111111"/>
          <w:sz w:val="26"/>
          <w:szCs w:val="26"/>
        </w:rPr>
        <w:t xml:space="preserve">9.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Giv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>e</w:t>
      </w:r>
      <w:r w:rsidR="0005693D" w:rsidRPr="00B97DCA">
        <w:rPr>
          <w:rFonts w:ascii="Arial" w:eastAsia="Arial" w:hAnsi="Arial" w:cs="Arial"/>
          <w:color w:val="282828"/>
          <w:spacing w:val="-23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the</w:t>
      </w:r>
      <w:r w:rsidR="0005693D" w:rsidRPr="00B97DCA">
        <w:rPr>
          <w:rFonts w:ascii="Arial" w:eastAsia="Arial" w:hAnsi="Arial" w:cs="Arial"/>
          <w:color w:val="111111"/>
          <w:spacing w:val="23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first</w:t>
      </w:r>
      <w:r w:rsidR="0005693D" w:rsidRPr="00B97DCA">
        <w:rPr>
          <w:rFonts w:ascii="Arial" w:eastAsia="Arial" w:hAnsi="Arial" w:cs="Arial"/>
          <w:color w:val="111111"/>
          <w:spacing w:val="27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aid</w:t>
      </w:r>
      <w:r w:rsidR="0005693D" w:rsidRPr="00B97DCA">
        <w:rPr>
          <w:rFonts w:ascii="Arial" w:eastAsia="Arial" w:hAnsi="Arial" w:cs="Arial"/>
          <w:color w:val="111111"/>
          <w:spacing w:val="8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for</w:t>
      </w:r>
      <w:r w:rsidR="0005693D" w:rsidRPr="00B97DCA">
        <w:rPr>
          <w:rFonts w:ascii="Arial" w:eastAsia="Arial" w:hAnsi="Arial" w:cs="Arial"/>
          <w:color w:val="111111"/>
          <w:spacing w:val="1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the</w:t>
      </w:r>
      <w:r w:rsidR="0005693D" w:rsidRPr="00B97DCA">
        <w:rPr>
          <w:rFonts w:ascii="Arial" w:eastAsia="Arial" w:hAnsi="Arial" w:cs="Arial"/>
          <w:color w:val="111111"/>
          <w:spacing w:val="28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ab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>o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v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>e</w:t>
      </w:r>
      <w:r w:rsidR="0005693D" w:rsidRPr="00B97DCA">
        <w:rPr>
          <w:rFonts w:ascii="Arial" w:eastAsia="Arial" w:hAnsi="Arial" w:cs="Arial"/>
          <w:color w:val="282828"/>
          <w:spacing w:val="-1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>ac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cid</w:t>
      </w:r>
      <w:r w:rsidR="0005693D" w:rsidRPr="00B97DCA">
        <w:rPr>
          <w:rFonts w:ascii="Arial" w:eastAsia="Arial" w:hAnsi="Arial" w:cs="Arial"/>
          <w:color w:val="282828"/>
          <w:sz w:val="26"/>
          <w:szCs w:val="26"/>
        </w:rPr>
        <w:t>ent.</w:t>
      </w:r>
    </w:p>
    <w:p w:rsidR="00863202" w:rsidRPr="00D25155" w:rsidRDefault="00863202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863202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111111"/>
          <w:position w:val="-1"/>
          <w:sz w:val="26"/>
          <w:szCs w:val="26"/>
        </w:rPr>
        <w:t>10.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 xml:space="preserve"> Name</w:t>
      </w:r>
      <w:r w:rsidR="0005693D" w:rsidRPr="00B97DCA">
        <w:rPr>
          <w:rFonts w:ascii="Arial" w:eastAsia="Arial" w:hAnsi="Arial" w:cs="Arial"/>
          <w:color w:val="111111"/>
          <w:spacing w:val="-21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th</w:t>
      </w:r>
      <w:r w:rsidR="0005693D" w:rsidRPr="00B97DCA">
        <w:rPr>
          <w:rFonts w:ascii="Arial" w:eastAsia="Arial" w:hAnsi="Arial" w:cs="Arial"/>
          <w:color w:val="282828"/>
          <w:position w:val="-1"/>
          <w:sz w:val="26"/>
          <w:szCs w:val="26"/>
        </w:rPr>
        <w:t>e</w:t>
      </w:r>
      <w:r w:rsidR="0005693D" w:rsidRPr="00B97DCA">
        <w:rPr>
          <w:rFonts w:ascii="Arial" w:eastAsia="Arial" w:hAnsi="Arial" w:cs="Arial"/>
          <w:color w:val="282828"/>
          <w:spacing w:val="23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282828"/>
          <w:position w:val="-1"/>
          <w:sz w:val="26"/>
          <w:szCs w:val="26"/>
        </w:rPr>
        <w:t>ele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m</w:t>
      </w:r>
      <w:r w:rsidR="0005693D" w:rsidRPr="00B97DCA">
        <w:rPr>
          <w:rFonts w:ascii="Arial" w:eastAsia="Arial" w:hAnsi="Arial" w:cs="Arial"/>
          <w:color w:val="282828"/>
          <w:position w:val="-1"/>
          <w:sz w:val="26"/>
          <w:szCs w:val="26"/>
        </w:rPr>
        <w:t>e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nt</w:t>
      </w:r>
      <w:r w:rsidR="0005693D" w:rsidRPr="00B97DCA">
        <w:rPr>
          <w:rFonts w:ascii="Arial" w:eastAsia="Arial" w:hAnsi="Arial" w:cs="Arial"/>
          <w:color w:val="111111"/>
          <w:spacing w:val="23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282828"/>
          <w:position w:val="-1"/>
          <w:sz w:val="26"/>
          <w:szCs w:val="26"/>
        </w:rPr>
        <w:t>o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f</w:t>
      </w:r>
      <w:r w:rsidR="0005693D" w:rsidRPr="00B97DCA">
        <w:rPr>
          <w:rFonts w:ascii="Arial" w:eastAsia="Arial" w:hAnsi="Arial" w:cs="Arial"/>
          <w:color w:val="111111"/>
          <w:spacing w:val="13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93"/>
          <w:position w:val="-1"/>
          <w:sz w:val="26"/>
          <w:szCs w:val="26"/>
        </w:rPr>
        <w:t>w</w:t>
      </w:r>
      <w:r w:rsidRPr="00B97DCA">
        <w:rPr>
          <w:rFonts w:ascii="Arial" w:eastAsia="Arial" w:hAnsi="Arial" w:cs="Arial"/>
          <w:color w:val="282828"/>
          <w:w w:val="93"/>
          <w:position w:val="-1"/>
          <w:sz w:val="26"/>
          <w:szCs w:val="26"/>
        </w:rPr>
        <w:t>e</w:t>
      </w:r>
      <w:r w:rsidRPr="00B97DCA">
        <w:rPr>
          <w:rFonts w:ascii="Arial" w:eastAsia="Arial" w:hAnsi="Arial" w:cs="Arial"/>
          <w:color w:val="111111"/>
          <w:w w:val="93"/>
          <w:position w:val="-1"/>
          <w:sz w:val="26"/>
          <w:szCs w:val="26"/>
        </w:rPr>
        <w:t>a</w:t>
      </w:r>
      <w:r w:rsidRPr="00B97DCA">
        <w:rPr>
          <w:rFonts w:ascii="Arial" w:eastAsia="Arial" w:hAnsi="Arial" w:cs="Arial"/>
          <w:color w:val="282828"/>
          <w:w w:val="93"/>
          <w:position w:val="-1"/>
          <w:sz w:val="26"/>
          <w:szCs w:val="26"/>
        </w:rPr>
        <w:t xml:space="preserve">ther </w:t>
      </w:r>
      <w:r w:rsidRPr="00B97DCA">
        <w:rPr>
          <w:rFonts w:ascii="Arial" w:eastAsia="Arial" w:hAnsi="Arial" w:cs="Arial"/>
          <w:color w:val="282828"/>
          <w:spacing w:val="14"/>
          <w:w w:val="93"/>
          <w:position w:val="-1"/>
          <w:sz w:val="26"/>
          <w:szCs w:val="26"/>
        </w:rPr>
        <w:t>that</w:t>
      </w:r>
      <w:r w:rsidR="0005693D" w:rsidRPr="00B97DCA">
        <w:rPr>
          <w:rFonts w:ascii="Arial" w:eastAsia="Arial" w:hAnsi="Arial" w:cs="Arial"/>
          <w:color w:val="282828"/>
          <w:spacing w:val="42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m</w:t>
      </w:r>
      <w:r w:rsidR="0005693D" w:rsidRPr="00B97DCA">
        <w:rPr>
          <w:rFonts w:ascii="Arial" w:eastAsia="Arial" w:hAnsi="Arial" w:cs="Arial"/>
          <w:color w:val="282828"/>
          <w:position w:val="-1"/>
          <w:sz w:val="26"/>
          <w:szCs w:val="26"/>
        </w:rPr>
        <w:t>a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 xml:space="preserve">y </w:t>
      </w:r>
      <w:r w:rsidR="0005693D" w:rsidRPr="00B97DCA">
        <w:rPr>
          <w:rFonts w:ascii="Arial" w:eastAsia="Arial" w:hAnsi="Arial" w:cs="Arial"/>
          <w:color w:val="282828"/>
          <w:position w:val="-1"/>
          <w:sz w:val="26"/>
          <w:szCs w:val="26"/>
        </w:rPr>
        <w:t>make</w:t>
      </w:r>
      <w:r w:rsidR="0005693D" w:rsidRPr="00B97DCA">
        <w:rPr>
          <w:rFonts w:ascii="Arial" w:eastAsia="Arial" w:hAnsi="Arial" w:cs="Arial"/>
          <w:color w:val="282828"/>
          <w:spacing w:val="-8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p</w:t>
      </w:r>
      <w:r w:rsidR="0005693D" w:rsidRPr="00B97DCA">
        <w:rPr>
          <w:rFonts w:ascii="Arial" w:eastAsia="Arial" w:hAnsi="Arial" w:cs="Arial"/>
          <w:color w:val="282828"/>
          <w:position w:val="-1"/>
          <w:sz w:val="26"/>
          <w:szCs w:val="26"/>
        </w:rPr>
        <w:t>eo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p</w:t>
      </w:r>
      <w:r w:rsidR="0005693D" w:rsidRPr="00B97DCA">
        <w:rPr>
          <w:rFonts w:ascii="Arial" w:eastAsia="Arial" w:hAnsi="Arial" w:cs="Arial"/>
          <w:color w:val="282828"/>
          <w:position w:val="-1"/>
          <w:sz w:val="26"/>
          <w:szCs w:val="26"/>
        </w:rPr>
        <w:t>le</w:t>
      </w:r>
      <w:r w:rsidR="0005693D" w:rsidRPr="00B97DCA">
        <w:rPr>
          <w:rFonts w:ascii="Arial" w:eastAsia="Arial" w:hAnsi="Arial" w:cs="Arial"/>
          <w:color w:val="282828"/>
          <w:spacing w:val="-10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282828"/>
          <w:position w:val="-1"/>
          <w:sz w:val="26"/>
          <w:szCs w:val="26"/>
        </w:rPr>
        <w:t>swea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t.</w:t>
      </w:r>
    </w:p>
    <w:p w:rsidR="00863202" w:rsidRDefault="00863202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9A3BEE" w:rsidRDefault="009A3BEE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</w:p>
    <w:p w:rsidR="009A3BEE" w:rsidRPr="00D25155" w:rsidRDefault="009A3BEE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</w:p>
    <w:p w:rsidR="0019676A" w:rsidRPr="00B97DCA" w:rsidRDefault="0005693D" w:rsidP="009A3BEE">
      <w:pPr>
        <w:tabs>
          <w:tab w:val="left" w:pos="9882"/>
        </w:tabs>
        <w:spacing w:before="65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sz w:val="26"/>
          <w:szCs w:val="26"/>
        </w:rPr>
        <w:t>11</w:t>
      </w:r>
      <w:r w:rsidR="007924C6">
        <w:rPr>
          <w:rFonts w:ascii="Arial" w:eastAsia="Arial" w:hAnsi="Arial" w:cs="Arial"/>
          <w:color w:val="121212"/>
          <w:sz w:val="26"/>
          <w:szCs w:val="26"/>
        </w:rPr>
        <w:t>. Give the difference between a burn and a scald.</w:t>
      </w:r>
    </w:p>
    <w:p w:rsidR="00B65590" w:rsidRPr="00D25155" w:rsidRDefault="00B65590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AB221B" w:rsidP="009A3BEE">
      <w:pPr>
        <w:tabs>
          <w:tab w:val="left" w:pos="9882"/>
        </w:tabs>
        <w:spacing w:before="81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121212"/>
          <w:sz w:val="26"/>
          <w:szCs w:val="26"/>
        </w:rPr>
        <w:t xml:space="preserve">12.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Why</w:t>
      </w:r>
      <w:r w:rsidR="0005693D" w:rsidRPr="00B97DCA">
        <w:rPr>
          <w:rFonts w:ascii="Arial" w:eastAsia="Arial" w:hAnsi="Arial" w:cs="Arial"/>
          <w:color w:val="121212"/>
          <w:spacing w:val="2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do</w:t>
      </w:r>
      <w:r w:rsidR="0005693D" w:rsidRPr="00B97DCA">
        <w:rPr>
          <w:rFonts w:ascii="Arial" w:eastAsia="Arial" w:hAnsi="Arial" w:cs="Arial"/>
          <w:color w:val="121212"/>
          <w:spacing w:val="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some</w:t>
      </w:r>
      <w:r w:rsidR="0005693D" w:rsidRPr="00B97DCA">
        <w:rPr>
          <w:rFonts w:ascii="Arial" w:eastAsia="Arial" w:hAnsi="Arial" w:cs="Arial"/>
          <w:color w:val="121212"/>
          <w:spacing w:val="-8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people</w:t>
      </w:r>
      <w:r w:rsidR="0005693D" w:rsidRPr="00B97DCA">
        <w:rPr>
          <w:rFonts w:ascii="Arial" w:eastAsia="Arial" w:hAnsi="Arial" w:cs="Arial"/>
          <w:color w:val="121212"/>
          <w:spacing w:val="7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rear</w:t>
      </w:r>
      <w:r w:rsidR="0005693D" w:rsidRPr="00B97DCA">
        <w:rPr>
          <w:rFonts w:ascii="Arial" w:eastAsia="Arial" w:hAnsi="Arial" w:cs="Arial"/>
          <w:color w:val="121212"/>
          <w:spacing w:val="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cattle</w:t>
      </w:r>
      <w:r w:rsidR="0005693D" w:rsidRPr="00B97DCA">
        <w:rPr>
          <w:rFonts w:ascii="Arial" w:eastAsia="Arial" w:hAnsi="Arial" w:cs="Arial"/>
          <w:color w:val="121212"/>
          <w:spacing w:val="17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in</w:t>
      </w:r>
      <w:r w:rsidR="0005693D" w:rsidRPr="00B97DCA">
        <w:rPr>
          <w:rFonts w:ascii="Arial" w:eastAsia="Arial" w:hAnsi="Arial" w:cs="Arial"/>
          <w:color w:val="121212"/>
          <w:spacing w:val="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your</w:t>
      </w:r>
      <w:r w:rsidR="0005693D" w:rsidRPr="00B97DCA">
        <w:rPr>
          <w:rFonts w:ascii="Arial" w:eastAsia="Arial" w:hAnsi="Arial" w:cs="Arial"/>
          <w:color w:val="121212"/>
          <w:spacing w:val="15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community?</w:t>
      </w:r>
    </w:p>
    <w:p w:rsidR="00B65590" w:rsidRPr="00D25155" w:rsidRDefault="00B65590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64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sz w:val="26"/>
          <w:szCs w:val="26"/>
        </w:rPr>
        <w:t>13. Give</w:t>
      </w:r>
      <w:r w:rsidRPr="00B97DCA">
        <w:rPr>
          <w:rFonts w:ascii="Arial" w:eastAsia="Arial" w:hAnsi="Arial" w:cs="Arial"/>
          <w:color w:val="121212"/>
          <w:spacing w:val="-3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the</w:t>
      </w:r>
      <w:r w:rsidRPr="00B97DCA">
        <w:rPr>
          <w:rFonts w:ascii="Arial" w:eastAsia="Arial" w:hAnsi="Arial" w:cs="Arial"/>
          <w:color w:val="121212"/>
          <w:spacing w:val="2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use</w:t>
      </w:r>
      <w:r w:rsidRPr="00B97DCA">
        <w:rPr>
          <w:rFonts w:ascii="Arial" w:eastAsia="Arial" w:hAnsi="Arial" w:cs="Arial"/>
          <w:color w:val="121212"/>
          <w:spacing w:val="-1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of</w:t>
      </w:r>
      <w:r w:rsidRPr="00B97DCA">
        <w:rPr>
          <w:rFonts w:ascii="Arial" w:eastAsia="Arial" w:hAnsi="Arial" w:cs="Arial"/>
          <w:color w:val="121212"/>
          <w:spacing w:val="1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a</w:t>
      </w:r>
      <w:r w:rsidRPr="00B97DCA">
        <w:rPr>
          <w:rFonts w:ascii="Arial" w:eastAsia="Arial" w:hAnsi="Arial" w:cs="Arial"/>
          <w:color w:val="121212"/>
          <w:spacing w:val="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beam</w:t>
      </w:r>
      <w:r w:rsidRPr="00B97DCA">
        <w:rPr>
          <w:rFonts w:ascii="Arial" w:eastAsia="Arial" w:hAnsi="Arial" w:cs="Arial"/>
          <w:color w:val="121212"/>
          <w:spacing w:val="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balance</w:t>
      </w:r>
      <w:r w:rsidRPr="00B97DCA">
        <w:rPr>
          <w:rFonts w:ascii="Arial" w:eastAsia="Arial" w:hAnsi="Arial" w:cs="Arial"/>
          <w:color w:val="121212"/>
          <w:spacing w:val="-2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to</w:t>
      </w:r>
      <w:r w:rsidRPr="00B97DCA">
        <w:rPr>
          <w:rFonts w:ascii="Arial" w:eastAsia="Arial" w:hAnsi="Arial" w:cs="Arial"/>
          <w:color w:val="121212"/>
          <w:spacing w:val="1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a</w:t>
      </w:r>
      <w:r w:rsidRPr="00B97DCA">
        <w:rPr>
          <w:rFonts w:ascii="Arial" w:eastAsia="Arial" w:hAnsi="Arial" w:cs="Arial"/>
          <w:color w:val="121212"/>
          <w:spacing w:val="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shop</w:t>
      </w:r>
      <w:r w:rsidRPr="00B97DCA">
        <w:rPr>
          <w:rFonts w:ascii="Arial" w:eastAsia="Arial" w:hAnsi="Arial" w:cs="Arial"/>
          <w:color w:val="121212"/>
          <w:spacing w:val="-1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attendant.</w:t>
      </w:r>
    </w:p>
    <w:p w:rsidR="00AB221B" w:rsidRPr="00D25155" w:rsidRDefault="00AB221B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w w:val="86"/>
          <w:sz w:val="26"/>
          <w:szCs w:val="26"/>
        </w:rPr>
        <w:t>14</w:t>
      </w:r>
      <w:r w:rsidRPr="00B97DCA">
        <w:rPr>
          <w:rFonts w:ascii="Arial" w:eastAsia="Arial" w:hAnsi="Arial" w:cs="Arial"/>
          <w:color w:val="2A2A2A"/>
          <w:w w:val="43"/>
          <w:sz w:val="26"/>
          <w:szCs w:val="26"/>
        </w:rPr>
        <w:t>.</w:t>
      </w:r>
      <w:r w:rsidR="00F874F0">
        <w:rPr>
          <w:rFonts w:ascii="Arial" w:eastAsia="Arial" w:hAnsi="Arial" w:cs="Arial"/>
          <w:color w:val="2A2A2A"/>
          <w:sz w:val="26"/>
          <w:szCs w:val="26"/>
        </w:rPr>
        <w:t xml:space="preserve"> 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Why</w:t>
      </w:r>
      <w:r w:rsidRPr="00B97DCA">
        <w:rPr>
          <w:rFonts w:ascii="Arial" w:eastAsia="Arial" w:hAnsi="Arial" w:cs="Arial"/>
          <w:color w:val="121212"/>
          <w:spacing w:val="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does</w:t>
      </w:r>
      <w:r w:rsidRPr="00B97DCA">
        <w:rPr>
          <w:rFonts w:ascii="Arial" w:eastAsia="Arial" w:hAnsi="Arial" w:cs="Arial"/>
          <w:color w:val="121212"/>
          <w:spacing w:val="-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82"/>
          <w:sz w:val="26"/>
          <w:szCs w:val="26"/>
        </w:rPr>
        <w:t>a</w:t>
      </w:r>
      <w:r w:rsidRPr="00B97DCA">
        <w:rPr>
          <w:rFonts w:ascii="Arial" w:eastAsia="Arial" w:hAnsi="Arial" w:cs="Arial"/>
          <w:color w:val="121212"/>
          <w:spacing w:val="47"/>
          <w:w w:val="8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mother</w:t>
      </w:r>
      <w:r w:rsidRPr="00B97DCA">
        <w:rPr>
          <w:rFonts w:ascii="Arial" w:eastAsia="Arial" w:hAnsi="Arial" w:cs="Arial"/>
          <w:color w:val="121212"/>
          <w:spacing w:val="3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hen</w:t>
      </w:r>
      <w:r w:rsidRPr="00B97DCA">
        <w:rPr>
          <w:rFonts w:ascii="Arial" w:eastAsia="Arial" w:hAnsi="Arial" w:cs="Arial"/>
          <w:color w:val="121212"/>
          <w:spacing w:val="-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cover</w:t>
      </w:r>
      <w:r w:rsidRPr="00B97DCA">
        <w:rPr>
          <w:rFonts w:ascii="Arial" w:eastAsia="Arial" w:hAnsi="Arial" w:cs="Arial"/>
          <w:color w:val="121212"/>
          <w:spacing w:val="-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its</w:t>
      </w:r>
      <w:r w:rsidRPr="00B97DCA">
        <w:rPr>
          <w:rFonts w:ascii="Arial" w:eastAsia="Arial" w:hAnsi="Arial" w:cs="Arial"/>
          <w:color w:val="121212"/>
          <w:spacing w:val="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chicks</w:t>
      </w:r>
      <w:r w:rsidRPr="00B97DCA">
        <w:rPr>
          <w:rFonts w:ascii="Arial" w:eastAsia="Arial" w:hAnsi="Arial" w:cs="Arial"/>
          <w:color w:val="121212"/>
          <w:spacing w:val="-1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with</w:t>
      </w:r>
      <w:r w:rsidRPr="00B97DCA">
        <w:rPr>
          <w:rFonts w:ascii="Arial" w:eastAsia="Arial" w:hAnsi="Arial" w:cs="Arial"/>
          <w:color w:val="121212"/>
          <w:spacing w:val="3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wings?</w:t>
      </w:r>
    </w:p>
    <w:p w:rsidR="00AB221B" w:rsidRPr="00D25155" w:rsidRDefault="00AB221B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w w:val="84"/>
          <w:sz w:val="26"/>
          <w:szCs w:val="26"/>
        </w:rPr>
        <w:t>15</w:t>
      </w:r>
      <w:r w:rsidRPr="00B97DCA">
        <w:rPr>
          <w:rFonts w:ascii="Arial" w:eastAsia="Arial" w:hAnsi="Arial" w:cs="Arial"/>
          <w:color w:val="3B3B3B"/>
          <w:w w:val="60"/>
          <w:sz w:val="26"/>
          <w:szCs w:val="26"/>
        </w:rPr>
        <w:t>.</w:t>
      </w:r>
      <w:r w:rsidRPr="00B97DCA">
        <w:rPr>
          <w:rFonts w:ascii="Arial" w:eastAsia="Arial" w:hAnsi="Arial" w:cs="Arial"/>
          <w:color w:val="3B3B3B"/>
          <w:sz w:val="26"/>
          <w:szCs w:val="26"/>
        </w:rPr>
        <w:t xml:space="preserve"> 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Mention</w:t>
      </w:r>
      <w:r w:rsidRPr="00B97DCA">
        <w:rPr>
          <w:rFonts w:ascii="Arial" w:eastAsia="Arial" w:hAnsi="Arial" w:cs="Arial"/>
          <w:color w:val="121212"/>
          <w:spacing w:val="-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any</w:t>
      </w:r>
      <w:r w:rsidRPr="00B97DCA">
        <w:rPr>
          <w:rFonts w:ascii="Arial" w:eastAsia="Arial" w:hAnsi="Arial" w:cs="Arial"/>
          <w:color w:val="121212"/>
          <w:spacing w:val="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21212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21212"/>
          <w:spacing w:val="2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solute</w:t>
      </w:r>
      <w:r w:rsidRPr="00B97DCA">
        <w:rPr>
          <w:rFonts w:ascii="Arial" w:eastAsia="Arial" w:hAnsi="Arial" w:cs="Arial"/>
          <w:color w:val="121212"/>
          <w:spacing w:val="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commonly</w:t>
      </w:r>
      <w:r w:rsidRPr="00B97DCA">
        <w:rPr>
          <w:rFonts w:ascii="Arial" w:eastAsia="Arial" w:hAnsi="Arial" w:cs="Arial"/>
          <w:color w:val="121212"/>
          <w:spacing w:val="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used</w:t>
      </w:r>
      <w:r w:rsidRPr="00B97DCA">
        <w:rPr>
          <w:rFonts w:ascii="Arial" w:eastAsia="Arial" w:hAnsi="Arial" w:cs="Arial"/>
          <w:color w:val="121212"/>
          <w:spacing w:val="-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in</w:t>
      </w:r>
      <w:r w:rsidRPr="00B97DCA">
        <w:rPr>
          <w:rFonts w:ascii="Arial" w:eastAsia="Arial" w:hAnsi="Arial" w:cs="Arial"/>
          <w:color w:val="121212"/>
          <w:spacing w:val="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our</w:t>
      </w:r>
      <w:r w:rsidRPr="00B97DCA">
        <w:rPr>
          <w:rFonts w:ascii="Arial" w:eastAsia="Arial" w:hAnsi="Arial" w:cs="Arial"/>
          <w:color w:val="121212"/>
          <w:spacing w:val="2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homes.</w:t>
      </w:r>
    </w:p>
    <w:p w:rsidR="00AB221B" w:rsidRPr="00D25155" w:rsidRDefault="00AB221B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44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sz w:val="26"/>
          <w:szCs w:val="26"/>
        </w:rPr>
        <w:t>16.</w:t>
      </w:r>
      <w:r w:rsidR="00F874F0">
        <w:rPr>
          <w:rFonts w:ascii="Arial" w:eastAsia="Arial" w:hAnsi="Arial" w:cs="Arial"/>
          <w:color w:val="121212"/>
          <w:spacing w:val="5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State</w:t>
      </w:r>
      <w:r w:rsidRPr="00B97DCA">
        <w:rPr>
          <w:rFonts w:ascii="Arial" w:eastAsia="Arial" w:hAnsi="Arial" w:cs="Arial"/>
          <w:color w:val="121212"/>
          <w:spacing w:val="-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21212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21212"/>
          <w:spacing w:val="3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reason</w:t>
      </w:r>
      <w:r w:rsidRPr="00B97DCA">
        <w:rPr>
          <w:rFonts w:ascii="Arial" w:eastAsia="Arial" w:hAnsi="Arial" w:cs="Arial"/>
          <w:color w:val="121212"/>
          <w:spacing w:val="-1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why</w:t>
      </w:r>
      <w:r w:rsidRPr="00B97DCA">
        <w:rPr>
          <w:rFonts w:ascii="Arial" w:eastAsia="Arial" w:hAnsi="Arial" w:cs="Arial"/>
          <w:color w:val="121212"/>
          <w:spacing w:val="2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birds</w:t>
      </w:r>
      <w:r w:rsidRPr="00B97DCA">
        <w:rPr>
          <w:rFonts w:ascii="Arial" w:eastAsia="Arial" w:hAnsi="Arial" w:cs="Arial"/>
          <w:color w:val="121212"/>
          <w:spacing w:val="-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are</w:t>
      </w:r>
      <w:r w:rsidRPr="00B97DCA">
        <w:rPr>
          <w:rFonts w:ascii="Arial" w:eastAsia="Arial" w:hAnsi="Arial" w:cs="Arial"/>
          <w:color w:val="121212"/>
          <w:spacing w:val="-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grouped</w:t>
      </w:r>
      <w:r w:rsidRPr="00B97DCA">
        <w:rPr>
          <w:rFonts w:ascii="Arial" w:eastAsia="Arial" w:hAnsi="Arial" w:cs="Arial"/>
          <w:color w:val="121212"/>
          <w:spacing w:val="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under</w:t>
      </w:r>
      <w:r w:rsidRPr="00B97DCA">
        <w:rPr>
          <w:rFonts w:ascii="Arial" w:eastAsia="Arial" w:hAnsi="Arial" w:cs="Arial"/>
          <w:color w:val="121212"/>
          <w:spacing w:val="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living</w:t>
      </w:r>
      <w:r w:rsidRPr="00B97DCA">
        <w:rPr>
          <w:rFonts w:ascii="Arial" w:eastAsia="Arial" w:hAnsi="Arial" w:cs="Arial"/>
          <w:color w:val="121212"/>
          <w:spacing w:val="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things.</w:t>
      </w:r>
    </w:p>
    <w:p w:rsidR="00AB221B" w:rsidRPr="00D25155" w:rsidRDefault="00AB221B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70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w w:val="84"/>
          <w:sz w:val="26"/>
          <w:szCs w:val="26"/>
        </w:rPr>
        <w:t>17</w:t>
      </w:r>
      <w:r w:rsidRPr="00B97DCA">
        <w:rPr>
          <w:rFonts w:ascii="Arial" w:eastAsia="Arial" w:hAnsi="Arial" w:cs="Arial"/>
          <w:color w:val="2A2A2A"/>
          <w:w w:val="43"/>
          <w:sz w:val="26"/>
          <w:szCs w:val="26"/>
        </w:rPr>
        <w:t>.</w:t>
      </w:r>
      <w:r w:rsidRPr="00B97DCA">
        <w:rPr>
          <w:rFonts w:ascii="Arial" w:eastAsia="Arial" w:hAnsi="Arial" w:cs="Arial"/>
          <w:color w:val="2A2A2A"/>
          <w:sz w:val="26"/>
          <w:szCs w:val="26"/>
        </w:rPr>
        <w:t xml:space="preserve"> 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Give</w:t>
      </w:r>
      <w:r w:rsidRPr="00B97DCA">
        <w:rPr>
          <w:rFonts w:ascii="Arial" w:eastAsia="Arial" w:hAnsi="Arial" w:cs="Arial"/>
          <w:color w:val="121212"/>
          <w:spacing w:val="-3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the</w:t>
      </w:r>
      <w:r w:rsidRPr="00B97DCA">
        <w:rPr>
          <w:rFonts w:ascii="Arial" w:eastAsia="Arial" w:hAnsi="Arial" w:cs="Arial"/>
          <w:color w:val="121212"/>
          <w:spacing w:val="2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importance</w:t>
      </w:r>
      <w:r w:rsidRPr="00B97DCA">
        <w:rPr>
          <w:rFonts w:ascii="Arial" w:eastAsia="Arial" w:hAnsi="Arial" w:cs="Arial"/>
          <w:color w:val="121212"/>
          <w:spacing w:val="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of</w:t>
      </w:r>
      <w:r w:rsidRPr="00B97DCA">
        <w:rPr>
          <w:rFonts w:ascii="Arial" w:eastAsia="Arial" w:hAnsi="Arial" w:cs="Arial"/>
          <w:color w:val="121212"/>
          <w:spacing w:val="1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water</w:t>
      </w:r>
      <w:r w:rsidRPr="00B97DCA">
        <w:rPr>
          <w:rFonts w:ascii="Arial" w:eastAsia="Arial" w:hAnsi="Arial" w:cs="Arial"/>
          <w:color w:val="121212"/>
          <w:spacing w:val="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during</w:t>
      </w:r>
      <w:r w:rsidRPr="00B97DCA">
        <w:rPr>
          <w:rFonts w:ascii="Arial" w:eastAsia="Arial" w:hAnsi="Arial" w:cs="Arial"/>
          <w:color w:val="121212"/>
          <w:spacing w:val="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seed</w:t>
      </w:r>
      <w:r w:rsidRPr="00B97DCA">
        <w:rPr>
          <w:rFonts w:ascii="Arial" w:eastAsia="Arial" w:hAnsi="Arial" w:cs="Arial"/>
          <w:color w:val="121212"/>
          <w:spacing w:val="-21"/>
          <w:sz w:val="26"/>
          <w:szCs w:val="26"/>
        </w:rPr>
        <w:t xml:space="preserve"> </w:t>
      </w:r>
      <w:proofErr w:type="gramStart"/>
      <w:r w:rsidRPr="00B97DCA">
        <w:rPr>
          <w:rFonts w:ascii="Arial" w:eastAsia="Arial" w:hAnsi="Arial" w:cs="Arial"/>
          <w:color w:val="121212"/>
          <w:sz w:val="26"/>
          <w:szCs w:val="26"/>
        </w:rPr>
        <w:t>germination</w:t>
      </w:r>
      <w:r w:rsidRPr="00B97DCA">
        <w:rPr>
          <w:rFonts w:ascii="Arial" w:eastAsia="Arial" w:hAnsi="Arial" w:cs="Arial"/>
          <w:color w:val="121212"/>
          <w:spacing w:val="-4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52"/>
          <w:sz w:val="26"/>
          <w:szCs w:val="26"/>
        </w:rPr>
        <w:t>.</w:t>
      </w:r>
      <w:proofErr w:type="gramEnd"/>
    </w:p>
    <w:p w:rsidR="00AB221B" w:rsidRPr="00D25155" w:rsidRDefault="00AB221B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70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sz w:val="26"/>
          <w:szCs w:val="26"/>
        </w:rPr>
        <w:t>18.</w:t>
      </w:r>
      <w:r w:rsidR="00F874F0">
        <w:rPr>
          <w:rFonts w:ascii="Arial" w:eastAsia="Arial" w:hAnsi="Arial" w:cs="Arial"/>
          <w:color w:val="121212"/>
          <w:spacing w:val="6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Why</w:t>
      </w:r>
      <w:r w:rsidRPr="00B97DCA">
        <w:rPr>
          <w:rFonts w:ascii="Arial" w:eastAsia="Arial" w:hAnsi="Arial" w:cs="Arial"/>
          <w:color w:val="121212"/>
          <w:spacing w:val="-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should</w:t>
      </w:r>
      <w:r w:rsidRPr="00B97DCA">
        <w:rPr>
          <w:rFonts w:ascii="Arial" w:eastAsia="Arial" w:hAnsi="Arial" w:cs="Arial"/>
          <w:color w:val="121212"/>
          <w:spacing w:val="-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crude</w:t>
      </w:r>
      <w:r w:rsidRPr="00B97DCA">
        <w:rPr>
          <w:rFonts w:ascii="Arial" w:eastAsia="Arial" w:hAnsi="Arial" w:cs="Arial"/>
          <w:color w:val="121212"/>
          <w:spacing w:val="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oil</w:t>
      </w:r>
      <w:r w:rsidRPr="00B97DCA">
        <w:rPr>
          <w:rFonts w:ascii="Arial" w:eastAsia="Arial" w:hAnsi="Arial" w:cs="Arial"/>
          <w:color w:val="121212"/>
          <w:spacing w:val="1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be</w:t>
      </w:r>
      <w:r w:rsidRPr="00B97DCA">
        <w:rPr>
          <w:rFonts w:ascii="Arial" w:eastAsia="Arial" w:hAnsi="Arial" w:cs="Arial"/>
          <w:color w:val="121212"/>
          <w:spacing w:val="-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92"/>
          <w:sz w:val="26"/>
          <w:szCs w:val="26"/>
        </w:rPr>
        <w:t>m</w:t>
      </w:r>
      <w:r w:rsidRPr="00B97DCA">
        <w:rPr>
          <w:rFonts w:ascii="Arial" w:eastAsia="Arial" w:hAnsi="Arial" w:cs="Arial"/>
          <w:color w:val="2A2A2A"/>
          <w:w w:val="64"/>
          <w:sz w:val="26"/>
          <w:szCs w:val="26"/>
        </w:rPr>
        <w:t>i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ned</w:t>
      </w:r>
      <w:r w:rsidRPr="00B97DCA">
        <w:rPr>
          <w:rFonts w:ascii="Arial" w:eastAsia="Arial" w:hAnsi="Arial" w:cs="Arial"/>
          <w:color w:val="121212"/>
          <w:spacing w:val="2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sparingly?</w:t>
      </w:r>
    </w:p>
    <w:p w:rsidR="008A1D6F" w:rsidRDefault="00F874F0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sz w:val="26"/>
          <w:szCs w:val="26"/>
        </w:rPr>
        <w:t xml:space="preserve">19. </w:t>
      </w:r>
      <w:r w:rsidRPr="00B97DCA">
        <w:rPr>
          <w:rFonts w:ascii="Arial" w:eastAsia="Arial" w:hAnsi="Arial" w:cs="Arial"/>
          <w:color w:val="121212"/>
          <w:spacing w:val="6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What</w:t>
      </w:r>
      <w:r w:rsidRPr="00B97DCA">
        <w:rPr>
          <w:rFonts w:ascii="Arial" w:eastAsia="Arial" w:hAnsi="Arial" w:cs="Arial"/>
          <w:color w:val="121212"/>
          <w:spacing w:val="1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happens</w:t>
      </w:r>
      <w:r w:rsidRPr="00B97DCA">
        <w:rPr>
          <w:rFonts w:ascii="Arial" w:eastAsia="Arial" w:hAnsi="Arial" w:cs="Arial"/>
          <w:color w:val="121212"/>
          <w:spacing w:val="-3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to</w:t>
      </w:r>
      <w:r w:rsidRPr="00B97DCA">
        <w:rPr>
          <w:rFonts w:ascii="Arial" w:eastAsia="Arial" w:hAnsi="Arial" w:cs="Arial"/>
          <w:color w:val="121212"/>
          <w:spacing w:val="2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the</w:t>
      </w:r>
      <w:r w:rsidRPr="00B97DCA">
        <w:rPr>
          <w:rFonts w:ascii="Arial" w:eastAsia="Arial" w:hAnsi="Arial" w:cs="Arial"/>
          <w:color w:val="121212"/>
          <w:spacing w:val="2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diaphragm</w:t>
      </w:r>
      <w:r w:rsidRPr="00B97DCA">
        <w:rPr>
          <w:rFonts w:ascii="Arial" w:eastAsia="Arial" w:hAnsi="Arial" w:cs="Arial"/>
          <w:color w:val="121212"/>
          <w:spacing w:val="-1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during</w:t>
      </w:r>
      <w:r w:rsidRPr="00B97DCA">
        <w:rPr>
          <w:rFonts w:ascii="Arial" w:eastAsia="Arial" w:hAnsi="Arial" w:cs="Arial"/>
          <w:color w:val="121212"/>
          <w:spacing w:val="2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breathing</w:t>
      </w:r>
      <w:r w:rsidRPr="00B97DCA">
        <w:rPr>
          <w:rFonts w:ascii="Arial" w:eastAsia="Arial" w:hAnsi="Arial" w:cs="Arial"/>
          <w:color w:val="121212"/>
          <w:spacing w:val="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in?</w:t>
      </w:r>
    </w:p>
    <w:p w:rsidR="00F874F0" w:rsidRPr="00D25155" w:rsidRDefault="00F874F0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w w:val="92"/>
          <w:sz w:val="26"/>
          <w:szCs w:val="26"/>
        </w:rPr>
        <w:t>20</w:t>
      </w:r>
      <w:r w:rsidRPr="00B97DCA">
        <w:rPr>
          <w:rFonts w:ascii="Arial" w:eastAsia="Arial" w:hAnsi="Arial" w:cs="Arial"/>
          <w:color w:val="2A2A2A"/>
          <w:w w:val="43"/>
          <w:sz w:val="26"/>
          <w:szCs w:val="26"/>
        </w:rPr>
        <w:t>.</w:t>
      </w:r>
      <w:r w:rsidR="0059401C">
        <w:rPr>
          <w:rFonts w:ascii="Arial" w:eastAsia="Arial" w:hAnsi="Arial" w:cs="Arial"/>
          <w:color w:val="2A2A2A"/>
          <w:sz w:val="26"/>
          <w:szCs w:val="26"/>
        </w:rPr>
        <w:t xml:space="preserve"> 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Give</w:t>
      </w:r>
      <w:r w:rsidRPr="00B97DCA">
        <w:rPr>
          <w:rFonts w:ascii="Arial" w:eastAsia="Arial" w:hAnsi="Arial" w:cs="Arial"/>
          <w:color w:val="121212"/>
          <w:spacing w:val="-2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any</w:t>
      </w:r>
      <w:r w:rsidRPr="00B97DCA">
        <w:rPr>
          <w:rFonts w:ascii="Arial" w:eastAsia="Arial" w:hAnsi="Arial" w:cs="Arial"/>
          <w:color w:val="121212"/>
          <w:spacing w:val="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21212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21212"/>
          <w:spacing w:val="3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86"/>
          <w:sz w:val="26"/>
          <w:szCs w:val="26"/>
        </w:rPr>
        <w:t>u</w:t>
      </w:r>
      <w:r w:rsidRPr="00B97DCA">
        <w:rPr>
          <w:rFonts w:ascii="Arial" w:eastAsia="Arial" w:hAnsi="Arial" w:cs="Arial"/>
          <w:color w:val="2A2A2A"/>
          <w:w w:val="86"/>
          <w:sz w:val="26"/>
          <w:szCs w:val="26"/>
        </w:rPr>
        <w:t>s</w:t>
      </w:r>
      <w:r w:rsidRPr="00B97DCA">
        <w:rPr>
          <w:rFonts w:ascii="Arial" w:eastAsia="Arial" w:hAnsi="Arial" w:cs="Arial"/>
          <w:color w:val="121212"/>
          <w:w w:val="86"/>
          <w:sz w:val="26"/>
          <w:szCs w:val="26"/>
        </w:rPr>
        <w:t>e</w:t>
      </w:r>
      <w:r w:rsidRPr="00B97DCA">
        <w:rPr>
          <w:rFonts w:ascii="Arial" w:eastAsia="Arial" w:hAnsi="Arial" w:cs="Arial"/>
          <w:color w:val="121212"/>
          <w:spacing w:val="45"/>
          <w:w w:val="8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of</w:t>
      </w:r>
      <w:r w:rsidRPr="00B97DCA">
        <w:rPr>
          <w:rFonts w:ascii="Arial" w:eastAsia="Arial" w:hAnsi="Arial" w:cs="Arial"/>
          <w:color w:val="121212"/>
          <w:spacing w:val="1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kidneys</w:t>
      </w:r>
      <w:r w:rsidRPr="00B97DCA">
        <w:rPr>
          <w:rFonts w:ascii="Arial" w:eastAsia="Arial" w:hAnsi="Arial" w:cs="Arial"/>
          <w:color w:val="121212"/>
          <w:spacing w:val="-17"/>
          <w:sz w:val="26"/>
          <w:szCs w:val="26"/>
        </w:rPr>
        <w:t xml:space="preserve"> </w:t>
      </w:r>
      <w:r w:rsidR="0059401C" w:rsidRPr="00B97DCA">
        <w:rPr>
          <w:rFonts w:ascii="Arial" w:eastAsia="Arial" w:hAnsi="Arial" w:cs="Arial"/>
          <w:color w:val="2A2A2A"/>
          <w:w w:val="54"/>
          <w:sz w:val="26"/>
          <w:szCs w:val="26"/>
        </w:rPr>
        <w:t>i</w:t>
      </w:r>
      <w:r w:rsidR="0059401C" w:rsidRPr="00B97DCA">
        <w:rPr>
          <w:rFonts w:ascii="Arial" w:eastAsia="Arial" w:hAnsi="Arial" w:cs="Arial"/>
          <w:color w:val="121212"/>
          <w:w w:val="86"/>
          <w:sz w:val="26"/>
          <w:szCs w:val="26"/>
        </w:rPr>
        <w:t>n</w:t>
      </w:r>
      <w:r w:rsidR="0059401C" w:rsidRPr="00B97DCA">
        <w:rPr>
          <w:rFonts w:ascii="Arial" w:eastAsia="Arial" w:hAnsi="Arial" w:cs="Arial"/>
          <w:color w:val="121212"/>
          <w:sz w:val="26"/>
          <w:szCs w:val="26"/>
        </w:rPr>
        <w:t xml:space="preserve"> </w:t>
      </w:r>
      <w:r w:rsidR="0059401C" w:rsidRPr="00B97DCA">
        <w:rPr>
          <w:rFonts w:ascii="Arial" w:eastAsia="Arial" w:hAnsi="Arial" w:cs="Arial"/>
          <w:color w:val="121212"/>
          <w:spacing w:val="-14"/>
          <w:sz w:val="26"/>
          <w:szCs w:val="26"/>
        </w:rPr>
        <w:t>our</w:t>
      </w:r>
      <w:r w:rsidRPr="00B97DCA">
        <w:rPr>
          <w:rFonts w:ascii="Arial" w:eastAsia="Arial" w:hAnsi="Arial" w:cs="Arial"/>
          <w:color w:val="121212"/>
          <w:spacing w:val="1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bodies.</w:t>
      </w:r>
    </w:p>
    <w:p w:rsidR="0059401C" w:rsidRPr="00D25155" w:rsidRDefault="0059401C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w w:val="84"/>
          <w:sz w:val="26"/>
          <w:szCs w:val="26"/>
        </w:rPr>
        <w:t>2</w:t>
      </w:r>
      <w:r w:rsidR="0059401C">
        <w:rPr>
          <w:rFonts w:ascii="Arial" w:eastAsia="Arial" w:hAnsi="Arial" w:cs="Arial"/>
          <w:color w:val="2A2A2A"/>
          <w:w w:val="84"/>
          <w:sz w:val="26"/>
          <w:szCs w:val="26"/>
        </w:rPr>
        <w:t xml:space="preserve">1. 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How</w:t>
      </w:r>
      <w:r w:rsidRPr="00B97DCA">
        <w:rPr>
          <w:rFonts w:ascii="Arial" w:eastAsia="Arial" w:hAnsi="Arial" w:cs="Arial"/>
          <w:color w:val="121212"/>
          <w:spacing w:val="-15"/>
          <w:sz w:val="26"/>
          <w:szCs w:val="26"/>
        </w:rPr>
        <w:t xml:space="preserve"> </w:t>
      </w:r>
      <w:r w:rsidR="0059401C" w:rsidRPr="00B97DCA">
        <w:rPr>
          <w:rFonts w:ascii="Arial" w:eastAsia="Arial" w:hAnsi="Arial" w:cs="Arial"/>
          <w:color w:val="121212"/>
          <w:w w:val="88"/>
          <w:sz w:val="26"/>
          <w:szCs w:val="26"/>
        </w:rPr>
        <w:t>do</w:t>
      </w:r>
      <w:r w:rsidR="0059401C" w:rsidRPr="00B97DCA">
        <w:rPr>
          <w:rFonts w:ascii="Arial" w:eastAsia="Arial" w:hAnsi="Arial" w:cs="Arial"/>
          <w:color w:val="2A2A2A"/>
          <w:w w:val="88"/>
          <w:sz w:val="26"/>
          <w:szCs w:val="26"/>
        </w:rPr>
        <w:t>e</w:t>
      </w:r>
      <w:r w:rsidR="0059401C" w:rsidRPr="00B97DCA">
        <w:rPr>
          <w:rFonts w:ascii="Arial" w:eastAsia="Arial" w:hAnsi="Arial" w:cs="Arial"/>
          <w:color w:val="121212"/>
          <w:w w:val="88"/>
          <w:sz w:val="26"/>
          <w:szCs w:val="26"/>
        </w:rPr>
        <w:t xml:space="preserve">s </w:t>
      </w:r>
      <w:r w:rsidR="0059401C" w:rsidRPr="00B97DCA">
        <w:rPr>
          <w:rFonts w:ascii="Arial" w:eastAsia="Arial" w:hAnsi="Arial" w:cs="Arial"/>
          <w:color w:val="121212"/>
          <w:spacing w:val="2"/>
          <w:w w:val="88"/>
          <w:sz w:val="26"/>
          <w:szCs w:val="26"/>
        </w:rPr>
        <w:t>heat</w:t>
      </w:r>
      <w:r w:rsidRPr="00B97DCA">
        <w:rPr>
          <w:rFonts w:ascii="Arial" w:eastAsia="Arial" w:hAnsi="Arial" w:cs="Arial"/>
          <w:color w:val="121212"/>
          <w:spacing w:val="9"/>
          <w:sz w:val="26"/>
          <w:szCs w:val="26"/>
        </w:rPr>
        <w:t xml:space="preserve"> </w:t>
      </w:r>
      <w:r w:rsidR="005B4A0A">
        <w:rPr>
          <w:rFonts w:ascii="Arial" w:eastAsia="Arial" w:hAnsi="Arial" w:cs="Arial"/>
          <w:color w:val="121212"/>
          <w:spacing w:val="9"/>
          <w:sz w:val="26"/>
          <w:szCs w:val="26"/>
        </w:rPr>
        <w:t xml:space="preserve">travel </w:t>
      </w:r>
      <w:r w:rsidR="0059401C" w:rsidRPr="00B97DCA">
        <w:rPr>
          <w:rFonts w:ascii="Arial" w:eastAsia="Arial" w:hAnsi="Arial" w:cs="Arial"/>
          <w:color w:val="121212"/>
          <w:spacing w:val="-10"/>
          <w:sz w:val="26"/>
          <w:szCs w:val="26"/>
        </w:rPr>
        <w:t>through</w:t>
      </w:r>
      <w:r w:rsidRPr="00B97DCA">
        <w:rPr>
          <w:rFonts w:ascii="Arial" w:eastAsia="Arial" w:hAnsi="Arial" w:cs="Arial"/>
          <w:color w:val="121212"/>
          <w:spacing w:val="2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metals?</w:t>
      </w:r>
    </w:p>
    <w:p w:rsidR="0059401C" w:rsidRPr="00D25155" w:rsidRDefault="0059401C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w w:val="92"/>
          <w:sz w:val="26"/>
          <w:szCs w:val="26"/>
        </w:rPr>
        <w:t>22</w:t>
      </w:r>
      <w:r w:rsidRPr="00B97DCA">
        <w:rPr>
          <w:rFonts w:ascii="Arial" w:eastAsia="Arial" w:hAnsi="Arial" w:cs="Arial"/>
          <w:color w:val="2A2A2A"/>
          <w:w w:val="52"/>
          <w:sz w:val="26"/>
          <w:szCs w:val="26"/>
        </w:rPr>
        <w:t>.</w:t>
      </w:r>
      <w:r w:rsidR="0059401C">
        <w:rPr>
          <w:rFonts w:ascii="Arial" w:eastAsia="Arial" w:hAnsi="Arial" w:cs="Arial"/>
          <w:color w:val="2A2A2A"/>
          <w:sz w:val="26"/>
          <w:szCs w:val="26"/>
        </w:rPr>
        <w:t xml:space="preserve"> 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Name</w:t>
      </w:r>
      <w:r w:rsidRPr="00B97DCA">
        <w:rPr>
          <w:rFonts w:ascii="Arial" w:eastAsia="Arial" w:hAnsi="Arial" w:cs="Arial"/>
          <w:color w:val="121212"/>
          <w:spacing w:val="-2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any</w:t>
      </w:r>
      <w:r w:rsidRPr="00B97DCA">
        <w:rPr>
          <w:rFonts w:ascii="Arial" w:eastAsia="Arial" w:hAnsi="Arial" w:cs="Arial"/>
          <w:color w:val="121212"/>
          <w:spacing w:val="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21212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21212"/>
          <w:spacing w:val="2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tick</w:t>
      </w:r>
      <w:r w:rsidRPr="00B97DCA">
        <w:rPr>
          <w:rFonts w:ascii="Arial" w:eastAsia="Arial" w:hAnsi="Arial" w:cs="Arial"/>
          <w:color w:val="121212"/>
          <w:spacing w:val="2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borne</w:t>
      </w:r>
      <w:r w:rsidRPr="00B97DCA">
        <w:rPr>
          <w:rFonts w:ascii="Arial" w:eastAsia="Arial" w:hAnsi="Arial" w:cs="Arial"/>
          <w:color w:val="121212"/>
          <w:spacing w:val="-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disease</w:t>
      </w:r>
      <w:r w:rsidRPr="00B97DCA">
        <w:rPr>
          <w:rFonts w:ascii="Arial" w:eastAsia="Arial" w:hAnsi="Arial" w:cs="Arial"/>
          <w:color w:val="121212"/>
          <w:spacing w:val="-3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83"/>
          <w:sz w:val="26"/>
          <w:szCs w:val="26"/>
        </w:rPr>
        <w:t>in</w:t>
      </w:r>
      <w:r w:rsidRPr="00B97DCA">
        <w:rPr>
          <w:rFonts w:ascii="Arial" w:eastAsia="Arial" w:hAnsi="Arial" w:cs="Arial"/>
          <w:color w:val="121212"/>
          <w:spacing w:val="41"/>
          <w:w w:val="8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83"/>
          <w:sz w:val="26"/>
          <w:szCs w:val="26"/>
        </w:rPr>
        <w:t>cattl</w:t>
      </w:r>
      <w:r w:rsidRPr="00B97DCA">
        <w:rPr>
          <w:rFonts w:ascii="Arial" w:eastAsia="Arial" w:hAnsi="Arial" w:cs="Arial"/>
          <w:color w:val="121212"/>
          <w:spacing w:val="9"/>
          <w:w w:val="83"/>
          <w:sz w:val="26"/>
          <w:szCs w:val="26"/>
        </w:rPr>
        <w:t>e</w:t>
      </w:r>
      <w:r w:rsidRPr="00B97DCA">
        <w:rPr>
          <w:rFonts w:ascii="Arial" w:eastAsia="Arial" w:hAnsi="Arial" w:cs="Arial"/>
          <w:color w:val="121212"/>
          <w:w w:val="52"/>
          <w:sz w:val="26"/>
          <w:szCs w:val="26"/>
        </w:rPr>
        <w:t>.</w:t>
      </w:r>
    </w:p>
    <w:p w:rsidR="0059401C" w:rsidRPr="00D25155" w:rsidRDefault="0059401C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w w:val="88"/>
          <w:sz w:val="26"/>
          <w:szCs w:val="26"/>
        </w:rPr>
        <w:t>23</w:t>
      </w:r>
      <w:r w:rsidRPr="00B97DCA">
        <w:rPr>
          <w:rFonts w:ascii="Arial" w:eastAsia="Arial" w:hAnsi="Arial" w:cs="Arial"/>
          <w:color w:val="2A2A2A"/>
          <w:w w:val="43"/>
          <w:sz w:val="26"/>
          <w:szCs w:val="26"/>
        </w:rPr>
        <w:t>.</w:t>
      </w:r>
      <w:r w:rsidR="00BE5088">
        <w:rPr>
          <w:rFonts w:ascii="Arial" w:eastAsia="Arial" w:hAnsi="Arial" w:cs="Arial"/>
          <w:color w:val="2A2A2A"/>
          <w:sz w:val="26"/>
          <w:szCs w:val="26"/>
        </w:rPr>
        <w:t xml:space="preserve"> 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Why</w:t>
      </w:r>
      <w:r w:rsidRPr="00B97DCA">
        <w:rPr>
          <w:rFonts w:ascii="Arial" w:eastAsia="Arial" w:hAnsi="Arial" w:cs="Arial"/>
          <w:color w:val="121212"/>
          <w:spacing w:val="-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is</w:t>
      </w:r>
      <w:r w:rsidRPr="00B97DCA">
        <w:rPr>
          <w:rFonts w:ascii="Arial" w:eastAsia="Arial" w:hAnsi="Arial" w:cs="Arial"/>
          <w:color w:val="121212"/>
          <w:spacing w:val="-5"/>
          <w:sz w:val="26"/>
          <w:szCs w:val="26"/>
        </w:rPr>
        <w:t xml:space="preserve"> </w:t>
      </w:r>
      <w:r w:rsidR="00903E7D" w:rsidRPr="00B97DCA">
        <w:rPr>
          <w:rFonts w:ascii="Arial" w:eastAsia="Arial" w:hAnsi="Arial" w:cs="Arial"/>
          <w:color w:val="121212"/>
          <w:w w:val="77"/>
          <w:sz w:val="26"/>
          <w:szCs w:val="26"/>
        </w:rPr>
        <w:t xml:space="preserve">a </w:t>
      </w:r>
      <w:r w:rsidR="00903E7D" w:rsidRPr="00B97DCA">
        <w:rPr>
          <w:rFonts w:ascii="Arial" w:eastAsia="Arial" w:hAnsi="Arial" w:cs="Arial"/>
          <w:color w:val="121212"/>
          <w:spacing w:val="1"/>
          <w:w w:val="77"/>
          <w:sz w:val="26"/>
          <w:szCs w:val="26"/>
        </w:rPr>
        <w:t>ball</w:t>
      </w:r>
      <w:r w:rsidRPr="00B97DCA">
        <w:rPr>
          <w:rFonts w:ascii="Arial" w:eastAsia="Arial" w:hAnsi="Arial" w:cs="Arial"/>
          <w:color w:val="121212"/>
          <w:spacing w:val="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point</w:t>
      </w:r>
      <w:r w:rsidRPr="00B97DCA">
        <w:rPr>
          <w:rFonts w:ascii="Arial" w:eastAsia="Arial" w:hAnsi="Arial" w:cs="Arial"/>
          <w:color w:val="121212"/>
          <w:spacing w:val="2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pen</w:t>
      </w:r>
      <w:r w:rsidRPr="00B97DCA">
        <w:rPr>
          <w:rFonts w:ascii="Arial" w:eastAsia="Arial" w:hAnsi="Arial" w:cs="Arial"/>
          <w:color w:val="121212"/>
          <w:spacing w:val="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unable</w:t>
      </w:r>
      <w:r w:rsidRPr="00B97DCA">
        <w:rPr>
          <w:rFonts w:ascii="Arial" w:eastAsia="Arial" w:hAnsi="Arial" w:cs="Arial"/>
          <w:color w:val="121212"/>
          <w:spacing w:val="-2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to</w:t>
      </w:r>
      <w:r w:rsidRPr="00B97DCA">
        <w:rPr>
          <w:rFonts w:ascii="Arial" w:eastAsia="Arial" w:hAnsi="Arial" w:cs="Arial"/>
          <w:color w:val="121212"/>
          <w:spacing w:val="25"/>
          <w:sz w:val="26"/>
          <w:szCs w:val="26"/>
        </w:rPr>
        <w:t xml:space="preserve"> </w:t>
      </w:r>
      <w:r w:rsidR="00A9456D" w:rsidRPr="00B97DCA">
        <w:rPr>
          <w:rFonts w:ascii="Arial" w:eastAsia="Arial" w:hAnsi="Arial" w:cs="Arial"/>
          <w:color w:val="121212"/>
          <w:w w:val="81"/>
          <w:sz w:val="26"/>
          <w:szCs w:val="26"/>
        </w:rPr>
        <w:t>s</w:t>
      </w:r>
      <w:r w:rsidR="00A9456D" w:rsidRPr="00B97DCA">
        <w:rPr>
          <w:rFonts w:ascii="Arial" w:eastAsia="Arial" w:hAnsi="Arial" w:cs="Arial"/>
          <w:color w:val="2A2A2A"/>
          <w:w w:val="64"/>
          <w:sz w:val="26"/>
          <w:szCs w:val="26"/>
        </w:rPr>
        <w:t>i</w:t>
      </w:r>
      <w:r w:rsidR="00A9456D" w:rsidRPr="00B97DCA">
        <w:rPr>
          <w:rFonts w:ascii="Arial" w:eastAsia="Arial" w:hAnsi="Arial" w:cs="Arial"/>
          <w:color w:val="121212"/>
          <w:sz w:val="26"/>
          <w:szCs w:val="26"/>
        </w:rPr>
        <w:t xml:space="preserve">nk </w:t>
      </w:r>
      <w:r w:rsidR="00A9456D" w:rsidRPr="00B97DCA">
        <w:rPr>
          <w:rFonts w:ascii="Arial" w:eastAsia="Arial" w:hAnsi="Arial" w:cs="Arial"/>
          <w:color w:val="121212"/>
          <w:spacing w:val="-26"/>
          <w:sz w:val="26"/>
          <w:szCs w:val="26"/>
        </w:rPr>
        <w:t>in</w:t>
      </w:r>
      <w:r w:rsidRPr="00B97DCA">
        <w:rPr>
          <w:rFonts w:ascii="Arial" w:eastAsia="Arial" w:hAnsi="Arial" w:cs="Arial"/>
          <w:color w:val="121212"/>
          <w:spacing w:val="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water?</w:t>
      </w:r>
    </w:p>
    <w:p w:rsidR="0019676A" w:rsidRPr="0059401C" w:rsidRDefault="0059401C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BE5088" w:rsidP="009A3BEE">
      <w:pPr>
        <w:tabs>
          <w:tab w:val="left" w:pos="9882"/>
        </w:tabs>
        <w:spacing w:before="63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0B0B0B"/>
          <w:sz w:val="26"/>
          <w:szCs w:val="26"/>
        </w:rPr>
        <w:t xml:space="preserve">24.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 xml:space="preserve">Identify </w:t>
      </w:r>
      <w:r w:rsidRPr="00B97DCA">
        <w:rPr>
          <w:rFonts w:ascii="Arial" w:eastAsia="Arial" w:hAnsi="Arial" w:cs="Arial"/>
          <w:color w:val="0B0B0B"/>
          <w:spacing w:val="61"/>
          <w:sz w:val="26"/>
          <w:szCs w:val="26"/>
        </w:rPr>
        <w:t>any</w:t>
      </w:r>
      <w:r w:rsidR="0005693D" w:rsidRPr="00B97DCA">
        <w:rPr>
          <w:rFonts w:ascii="Arial" w:eastAsia="Arial" w:hAnsi="Arial" w:cs="Arial"/>
          <w:color w:val="0B0B0B"/>
          <w:spacing w:val="42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B0B0B"/>
          <w:sz w:val="26"/>
          <w:szCs w:val="26"/>
        </w:rPr>
        <w:t>one</w:t>
      </w:r>
      <w:r w:rsidR="0005693D" w:rsidRPr="00B97DCA">
        <w:rPr>
          <w:rFonts w:ascii="Arial" w:eastAsia="Arial" w:hAnsi="Arial" w:cs="Arial"/>
          <w:b/>
          <w:color w:val="0B0B0B"/>
          <w:spacing w:val="48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main</w:t>
      </w:r>
      <w:r w:rsidR="0005693D" w:rsidRPr="00B97DCA">
        <w:rPr>
          <w:rFonts w:ascii="Arial" w:eastAsia="Arial" w:hAnsi="Arial" w:cs="Arial"/>
          <w:color w:val="0B0B0B"/>
          <w:spacing w:val="12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part</w:t>
      </w:r>
      <w:r w:rsidR="0005693D" w:rsidRPr="00B97DCA">
        <w:rPr>
          <w:rFonts w:ascii="Arial" w:eastAsia="Arial" w:hAnsi="Arial" w:cs="Arial"/>
          <w:color w:val="0B0B0B"/>
          <w:spacing w:val="17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of</w:t>
      </w:r>
      <w:r w:rsidR="0005693D" w:rsidRPr="00B97DCA">
        <w:rPr>
          <w:rFonts w:ascii="Arial" w:eastAsia="Arial" w:hAnsi="Arial" w:cs="Arial"/>
          <w:color w:val="0B0B0B"/>
          <w:spacing w:val="16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a</w:t>
      </w:r>
      <w:r w:rsidR="0005693D" w:rsidRPr="00B97DCA">
        <w:rPr>
          <w:rFonts w:ascii="Arial" w:eastAsia="Arial" w:hAnsi="Arial" w:cs="Arial"/>
          <w:color w:val="0B0B0B"/>
          <w:spacing w:val="1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leve</w:t>
      </w:r>
      <w:r w:rsidR="0005693D" w:rsidRPr="00B97DCA">
        <w:rPr>
          <w:rFonts w:ascii="Arial" w:eastAsia="Arial" w:hAnsi="Arial" w:cs="Arial"/>
          <w:color w:val="262626"/>
          <w:sz w:val="26"/>
          <w:szCs w:val="26"/>
        </w:rPr>
        <w:t>r.</w:t>
      </w:r>
    </w:p>
    <w:p w:rsidR="00941F1B" w:rsidRPr="00D25155" w:rsidRDefault="00941F1B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0B0B0B"/>
          <w:sz w:val="26"/>
          <w:szCs w:val="26"/>
        </w:rPr>
        <w:t>25.</w:t>
      </w:r>
      <w:r w:rsidR="00941F1B">
        <w:rPr>
          <w:rFonts w:ascii="Arial" w:eastAsia="Arial" w:hAnsi="Arial" w:cs="Arial"/>
          <w:color w:val="0B0B0B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State</w:t>
      </w:r>
      <w:r w:rsidRPr="00B97DCA">
        <w:rPr>
          <w:rFonts w:ascii="Arial" w:eastAsia="Arial" w:hAnsi="Arial" w:cs="Arial"/>
          <w:color w:val="0B0B0B"/>
          <w:spacing w:val="-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any</w:t>
      </w:r>
      <w:r w:rsidRPr="00B97DCA">
        <w:rPr>
          <w:rFonts w:ascii="Arial" w:eastAsia="Arial" w:hAnsi="Arial" w:cs="Arial"/>
          <w:color w:val="0B0B0B"/>
          <w:spacing w:val="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0B0B0B"/>
          <w:spacing w:val="3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way</w:t>
      </w:r>
      <w:r w:rsidRPr="00B97DCA">
        <w:rPr>
          <w:rFonts w:ascii="Arial" w:eastAsia="Arial" w:hAnsi="Arial" w:cs="Arial"/>
          <w:color w:val="0B0B0B"/>
          <w:spacing w:val="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the</w:t>
      </w:r>
      <w:r w:rsidRPr="00B97DCA">
        <w:rPr>
          <w:rFonts w:ascii="Arial" w:eastAsia="Arial" w:hAnsi="Arial" w:cs="Arial"/>
          <w:color w:val="0B0B0B"/>
          <w:spacing w:val="2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effect</w:t>
      </w:r>
      <w:r w:rsidRPr="00B97DCA">
        <w:rPr>
          <w:rFonts w:ascii="Arial" w:eastAsia="Arial" w:hAnsi="Arial" w:cs="Arial"/>
          <w:color w:val="0B0B0B"/>
          <w:spacing w:val="2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of</w:t>
      </w:r>
      <w:r w:rsidRPr="00B97DCA">
        <w:rPr>
          <w:rFonts w:ascii="Arial" w:eastAsia="Arial" w:hAnsi="Arial" w:cs="Arial"/>
          <w:color w:val="0B0B0B"/>
          <w:spacing w:val="2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severe</w:t>
      </w:r>
      <w:r w:rsidRPr="00B97DCA">
        <w:rPr>
          <w:rFonts w:ascii="Arial" w:eastAsia="Arial" w:hAnsi="Arial" w:cs="Arial"/>
          <w:color w:val="0B0B0B"/>
          <w:spacing w:val="-19"/>
          <w:sz w:val="26"/>
          <w:szCs w:val="26"/>
        </w:rPr>
        <w:t xml:space="preserve"> </w:t>
      </w:r>
      <w:proofErr w:type="spellStart"/>
      <w:r w:rsidRPr="00B97DCA">
        <w:rPr>
          <w:rFonts w:ascii="Arial" w:eastAsia="Arial" w:hAnsi="Arial" w:cs="Arial"/>
          <w:color w:val="0B0B0B"/>
          <w:sz w:val="26"/>
          <w:szCs w:val="26"/>
        </w:rPr>
        <w:t>diarrhoea</w:t>
      </w:r>
      <w:proofErr w:type="spellEnd"/>
      <w:r w:rsidRPr="00B97DCA">
        <w:rPr>
          <w:rFonts w:ascii="Arial" w:eastAsia="Arial" w:hAnsi="Arial" w:cs="Arial"/>
          <w:color w:val="0B0B0B"/>
          <w:spacing w:val="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can</w:t>
      </w:r>
      <w:r w:rsidRPr="00B97DCA">
        <w:rPr>
          <w:rFonts w:ascii="Arial" w:eastAsia="Arial" w:hAnsi="Arial" w:cs="Arial"/>
          <w:color w:val="0B0B0B"/>
          <w:spacing w:val="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be controlled</w:t>
      </w:r>
      <w:r w:rsidRPr="00B97DCA">
        <w:rPr>
          <w:rFonts w:ascii="Arial" w:eastAsia="Arial" w:hAnsi="Arial" w:cs="Arial"/>
          <w:color w:val="0B0B0B"/>
          <w:spacing w:val="1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 xml:space="preserve">in </w:t>
      </w:r>
      <w:r w:rsidRPr="00B97DCA">
        <w:rPr>
          <w:rFonts w:ascii="Arial" w:eastAsia="Arial" w:hAnsi="Arial" w:cs="Arial"/>
          <w:color w:val="0B0B0B"/>
          <w:w w:val="98"/>
          <w:sz w:val="26"/>
          <w:szCs w:val="26"/>
        </w:rPr>
        <w:t>children</w:t>
      </w:r>
      <w:r w:rsidRPr="00B97DCA">
        <w:rPr>
          <w:rFonts w:ascii="Arial" w:eastAsia="Arial" w:hAnsi="Arial" w:cs="Arial"/>
          <w:color w:val="262626"/>
          <w:w w:val="51"/>
          <w:sz w:val="26"/>
          <w:szCs w:val="26"/>
        </w:rPr>
        <w:t>.</w:t>
      </w:r>
    </w:p>
    <w:p w:rsidR="00941F1B" w:rsidRPr="00D25155" w:rsidRDefault="00941F1B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0B0B0B"/>
          <w:w w:val="91"/>
          <w:sz w:val="26"/>
          <w:szCs w:val="26"/>
        </w:rPr>
        <w:t>26</w:t>
      </w:r>
      <w:r w:rsidRPr="00B97DCA">
        <w:rPr>
          <w:rFonts w:ascii="Arial" w:eastAsia="Arial" w:hAnsi="Arial" w:cs="Arial"/>
          <w:color w:val="262626"/>
          <w:w w:val="42"/>
          <w:sz w:val="26"/>
          <w:szCs w:val="26"/>
        </w:rPr>
        <w:t>.</w:t>
      </w:r>
      <w:r w:rsidRPr="00B97DCA">
        <w:rPr>
          <w:rFonts w:ascii="Arial" w:eastAsia="Arial" w:hAnsi="Arial" w:cs="Arial"/>
          <w:color w:val="26262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Why</w:t>
      </w:r>
      <w:r w:rsidRPr="00B97DCA">
        <w:rPr>
          <w:rFonts w:ascii="Arial" w:eastAsia="Arial" w:hAnsi="Arial" w:cs="Arial"/>
          <w:color w:val="0B0B0B"/>
          <w:spacing w:val="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should water</w:t>
      </w:r>
      <w:r w:rsidRPr="00B97DCA">
        <w:rPr>
          <w:rFonts w:ascii="Arial" w:eastAsia="Arial" w:hAnsi="Arial" w:cs="Arial"/>
          <w:color w:val="0B0B0B"/>
          <w:spacing w:val="3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be</w:t>
      </w:r>
      <w:r w:rsidRPr="00B97DCA">
        <w:rPr>
          <w:rFonts w:ascii="Arial" w:eastAsia="Arial" w:hAnsi="Arial" w:cs="Arial"/>
          <w:color w:val="0B0B0B"/>
          <w:spacing w:val="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put</w:t>
      </w:r>
      <w:r w:rsidRPr="00B97DCA">
        <w:rPr>
          <w:rFonts w:ascii="Arial" w:eastAsia="Arial" w:hAnsi="Arial" w:cs="Arial"/>
          <w:color w:val="0B0B0B"/>
          <w:spacing w:val="2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in</w:t>
      </w:r>
      <w:r w:rsidRPr="00B97DCA">
        <w:rPr>
          <w:rFonts w:ascii="Arial" w:eastAsia="Arial" w:hAnsi="Arial" w:cs="Arial"/>
          <w:color w:val="0B0B0B"/>
          <w:spacing w:val="1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w w:val="81"/>
          <w:sz w:val="26"/>
          <w:szCs w:val="26"/>
        </w:rPr>
        <w:t>a</w:t>
      </w:r>
      <w:r w:rsidRPr="00B97DCA">
        <w:rPr>
          <w:rFonts w:ascii="Arial" w:eastAsia="Arial" w:hAnsi="Arial" w:cs="Arial"/>
          <w:color w:val="0B0B0B"/>
          <w:spacing w:val="42"/>
          <w:w w:val="8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clean</w:t>
      </w:r>
      <w:r w:rsidRPr="00B97DCA">
        <w:rPr>
          <w:rFonts w:ascii="Arial" w:eastAsia="Arial" w:hAnsi="Arial" w:cs="Arial"/>
          <w:color w:val="0B0B0B"/>
          <w:spacing w:val="-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container</w:t>
      </w:r>
      <w:r w:rsidRPr="00B97DCA">
        <w:rPr>
          <w:rFonts w:ascii="Arial" w:eastAsia="Arial" w:hAnsi="Arial" w:cs="Arial"/>
          <w:color w:val="0B0B0B"/>
          <w:spacing w:val="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after</w:t>
      </w:r>
      <w:r w:rsidRPr="00B97DCA">
        <w:rPr>
          <w:rFonts w:ascii="Arial" w:eastAsia="Arial" w:hAnsi="Arial" w:cs="Arial"/>
          <w:color w:val="0B0B0B"/>
          <w:spacing w:val="2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w w:val="94"/>
          <w:sz w:val="26"/>
          <w:szCs w:val="26"/>
        </w:rPr>
        <w:t>boi</w:t>
      </w:r>
      <w:r w:rsidRPr="00B97DCA">
        <w:rPr>
          <w:rFonts w:ascii="Arial" w:eastAsia="Arial" w:hAnsi="Arial" w:cs="Arial"/>
          <w:color w:val="262626"/>
          <w:w w:val="64"/>
          <w:sz w:val="26"/>
          <w:szCs w:val="26"/>
        </w:rPr>
        <w:t>l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ing?</w:t>
      </w:r>
    </w:p>
    <w:p w:rsidR="00176695" w:rsidRPr="00D25155" w:rsidRDefault="00176695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0B0B0B"/>
          <w:w w:val="93"/>
          <w:sz w:val="26"/>
          <w:szCs w:val="26"/>
        </w:rPr>
        <w:t>27</w:t>
      </w:r>
      <w:r w:rsidRPr="00B97DCA">
        <w:rPr>
          <w:rFonts w:ascii="Arial" w:eastAsia="Arial" w:hAnsi="Arial" w:cs="Arial"/>
          <w:color w:val="262626"/>
          <w:w w:val="42"/>
          <w:sz w:val="26"/>
          <w:szCs w:val="26"/>
        </w:rPr>
        <w:t>.</w:t>
      </w:r>
      <w:r w:rsidRPr="00B97DCA">
        <w:rPr>
          <w:rFonts w:ascii="Arial" w:eastAsia="Arial" w:hAnsi="Arial" w:cs="Arial"/>
          <w:color w:val="26262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State</w:t>
      </w:r>
      <w:r w:rsidRPr="00B97DCA">
        <w:rPr>
          <w:rFonts w:ascii="Arial" w:eastAsia="Arial" w:hAnsi="Arial" w:cs="Arial"/>
          <w:color w:val="0B0B0B"/>
          <w:spacing w:val="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0B0B0B"/>
          <w:spacing w:val="2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way</w:t>
      </w:r>
      <w:r w:rsidRPr="00B97DCA">
        <w:rPr>
          <w:rFonts w:ascii="Arial" w:eastAsia="Arial" w:hAnsi="Arial" w:cs="Arial"/>
          <w:color w:val="0B0B0B"/>
          <w:spacing w:val="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friction</w:t>
      </w:r>
      <w:r w:rsidRPr="00B97DCA">
        <w:rPr>
          <w:rFonts w:ascii="Arial" w:eastAsia="Arial" w:hAnsi="Arial" w:cs="Arial"/>
          <w:color w:val="0B0B0B"/>
          <w:spacing w:val="5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is</w:t>
      </w:r>
      <w:r w:rsidRPr="00B97DCA">
        <w:rPr>
          <w:rFonts w:ascii="Arial" w:eastAsia="Arial" w:hAnsi="Arial" w:cs="Arial"/>
          <w:color w:val="0B0B0B"/>
          <w:spacing w:val="-3"/>
          <w:sz w:val="26"/>
          <w:szCs w:val="26"/>
        </w:rPr>
        <w:t xml:space="preserve"> </w:t>
      </w:r>
      <w:r w:rsidR="00176695" w:rsidRPr="00B97DCA">
        <w:rPr>
          <w:rFonts w:ascii="Arial" w:eastAsia="Arial" w:hAnsi="Arial" w:cs="Arial"/>
          <w:color w:val="0B0B0B"/>
          <w:w w:val="96"/>
          <w:sz w:val="26"/>
          <w:szCs w:val="26"/>
        </w:rPr>
        <w:t>usefu</w:t>
      </w:r>
      <w:r w:rsidR="008B09E0">
        <w:rPr>
          <w:rFonts w:ascii="Arial" w:eastAsia="Arial" w:hAnsi="Arial" w:cs="Arial"/>
          <w:color w:val="262626"/>
          <w:w w:val="64"/>
          <w:sz w:val="26"/>
          <w:szCs w:val="26"/>
        </w:rPr>
        <w:t>l</w:t>
      </w:r>
      <w:r w:rsidR="00176695" w:rsidRPr="00B97DCA">
        <w:rPr>
          <w:rFonts w:ascii="Arial" w:eastAsia="Arial" w:hAnsi="Arial" w:cs="Arial"/>
          <w:color w:val="262626"/>
          <w:sz w:val="26"/>
          <w:szCs w:val="26"/>
        </w:rPr>
        <w:t xml:space="preserve"> </w:t>
      </w:r>
      <w:r w:rsidR="00176695" w:rsidRPr="00B97DCA">
        <w:rPr>
          <w:rFonts w:ascii="Arial" w:eastAsia="Arial" w:hAnsi="Arial" w:cs="Arial"/>
          <w:color w:val="262626"/>
          <w:spacing w:val="-25"/>
          <w:sz w:val="26"/>
          <w:szCs w:val="26"/>
        </w:rPr>
        <w:t>to</w:t>
      </w:r>
      <w:r w:rsidRPr="00B97DCA">
        <w:rPr>
          <w:rFonts w:ascii="Arial" w:eastAsia="Arial" w:hAnsi="Arial" w:cs="Arial"/>
          <w:color w:val="0B0B0B"/>
          <w:spacing w:val="2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people.</w:t>
      </w:r>
    </w:p>
    <w:p w:rsidR="00176695" w:rsidRPr="00D25155" w:rsidRDefault="00176695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DE49A3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hAnsi="Arial" w:cs="Arial"/>
          <w:color w:val="0B0B0B"/>
          <w:w w:val="97"/>
          <w:sz w:val="26"/>
          <w:szCs w:val="26"/>
        </w:rPr>
        <w:lastRenderedPageBreak/>
        <w:t>28</w:t>
      </w:r>
      <w:r w:rsidRPr="00B97DCA">
        <w:rPr>
          <w:rFonts w:ascii="Arial" w:hAnsi="Arial" w:cs="Arial"/>
          <w:color w:val="262626"/>
          <w:w w:val="52"/>
          <w:sz w:val="26"/>
          <w:szCs w:val="26"/>
        </w:rPr>
        <w:t>.</w:t>
      </w:r>
      <w:r w:rsidR="000F0A18">
        <w:rPr>
          <w:rFonts w:ascii="Arial" w:hAnsi="Arial" w:cs="Arial"/>
          <w:color w:val="26262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sz w:val="26"/>
          <w:szCs w:val="26"/>
        </w:rPr>
        <w:t>The</w:t>
      </w:r>
      <w:r w:rsidRPr="00B97DCA">
        <w:rPr>
          <w:rFonts w:ascii="Arial" w:eastAsia="Arial" w:hAnsi="Arial" w:cs="Arial"/>
          <w:b/>
          <w:color w:val="0B0B0B"/>
          <w:spacing w:val="3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w w:val="110"/>
          <w:sz w:val="26"/>
          <w:szCs w:val="26"/>
        </w:rPr>
        <w:t>diagram</w:t>
      </w:r>
      <w:r w:rsidRPr="00B97DCA">
        <w:rPr>
          <w:rFonts w:ascii="Arial" w:eastAsia="Arial" w:hAnsi="Arial" w:cs="Arial"/>
          <w:b/>
          <w:color w:val="0B0B0B"/>
          <w:spacing w:val="-11"/>
          <w:w w:val="11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sz w:val="26"/>
          <w:szCs w:val="26"/>
        </w:rPr>
        <w:t>below</w:t>
      </w:r>
      <w:r w:rsidRPr="00B97DCA">
        <w:rPr>
          <w:rFonts w:ascii="Arial" w:eastAsia="Arial" w:hAnsi="Arial" w:cs="Arial"/>
          <w:b/>
          <w:color w:val="0B0B0B"/>
          <w:spacing w:val="5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sz w:val="26"/>
          <w:szCs w:val="26"/>
        </w:rPr>
        <w:t>shows</w:t>
      </w:r>
      <w:r w:rsidRPr="00B97DCA">
        <w:rPr>
          <w:rFonts w:ascii="Arial" w:eastAsia="Arial" w:hAnsi="Arial" w:cs="Arial"/>
          <w:b/>
          <w:color w:val="0B0B0B"/>
          <w:spacing w:val="3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w w:val="110"/>
          <w:sz w:val="26"/>
          <w:szCs w:val="26"/>
        </w:rPr>
        <w:t>reflection</w:t>
      </w:r>
      <w:r w:rsidRPr="00B97DCA">
        <w:rPr>
          <w:rFonts w:ascii="Arial" w:eastAsia="Arial" w:hAnsi="Arial" w:cs="Arial"/>
          <w:b/>
          <w:color w:val="0B0B0B"/>
          <w:spacing w:val="-4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sz w:val="26"/>
          <w:szCs w:val="26"/>
        </w:rPr>
        <w:t>on</w:t>
      </w:r>
      <w:r w:rsidRPr="00B97DCA">
        <w:rPr>
          <w:rFonts w:ascii="Arial" w:eastAsia="Arial" w:hAnsi="Arial" w:cs="Arial"/>
          <w:b/>
          <w:color w:val="0B0B0B"/>
          <w:spacing w:val="1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sz w:val="26"/>
          <w:szCs w:val="26"/>
        </w:rPr>
        <w:t>a</w:t>
      </w:r>
      <w:r w:rsidRPr="00B97DCA">
        <w:rPr>
          <w:rFonts w:ascii="Arial" w:eastAsia="Arial" w:hAnsi="Arial" w:cs="Arial"/>
          <w:b/>
          <w:color w:val="0B0B0B"/>
          <w:spacing w:val="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sz w:val="26"/>
          <w:szCs w:val="26"/>
        </w:rPr>
        <w:t>smooth</w:t>
      </w:r>
      <w:r w:rsidRPr="00B97DCA">
        <w:rPr>
          <w:rFonts w:ascii="Arial" w:eastAsia="Arial" w:hAnsi="Arial" w:cs="Arial"/>
          <w:b/>
          <w:color w:val="0B0B0B"/>
          <w:spacing w:val="4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sz w:val="26"/>
          <w:szCs w:val="26"/>
        </w:rPr>
        <w:t>shiny</w:t>
      </w:r>
      <w:r w:rsidRPr="00B97DCA">
        <w:rPr>
          <w:rFonts w:ascii="Arial" w:eastAsia="Arial" w:hAnsi="Arial" w:cs="Arial"/>
          <w:b/>
          <w:color w:val="0B0B0B"/>
          <w:spacing w:val="1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sz w:val="26"/>
          <w:szCs w:val="26"/>
        </w:rPr>
        <w:t>surface.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0B0B0B"/>
          <w:sz w:val="26"/>
          <w:szCs w:val="26"/>
        </w:rPr>
        <w:t>Complete</w:t>
      </w:r>
      <w:r w:rsidRPr="00B97DCA">
        <w:rPr>
          <w:rFonts w:ascii="Arial" w:eastAsia="Arial" w:hAnsi="Arial" w:cs="Arial"/>
          <w:color w:val="0B0B0B"/>
          <w:spacing w:val="-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the</w:t>
      </w:r>
      <w:r w:rsidRPr="00B97DCA">
        <w:rPr>
          <w:rFonts w:ascii="Arial" w:eastAsia="Arial" w:hAnsi="Arial" w:cs="Arial"/>
          <w:color w:val="0B0B0B"/>
          <w:spacing w:val="2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diagram</w:t>
      </w:r>
      <w:r w:rsidRPr="00B97DCA">
        <w:rPr>
          <w:rFonts w:ascii="Arial" w:eastAsia="Arial" w:hAnsi="Arial" w:cs="Arial"/>
          <w:color w:val="0B0B0B"/>
          <w:spacing w:val="2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by</w:t>
      </w:r>
      <w:r w:rsidRPr="00B97DCA">
        <w:rPr>
          <w:rFonts w:ascii="Arial" w:eastAsia="Arial" w:hAnsi="Arial" w:cs="Arial"/>
          <w:color w:val="0B0B0B"/>
          <w:spacing w:val="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w w:val="97"/>
          <w:sz w:val="26"/>
          <w:szCs w:val="26"/>
        </w:rPr>
        <w:t>show</w:t>
      </w:r>
      <w:r w:rsidRPr="00B97DCA">
        <w:rPr>
          <w:rFonts w:ascii="Arial" w:eastAsia="Arial" w:hAnsi="Arial" w:cs="Arial"/>
          <w:color w:val="262626"/>
          <w:w w:val="64"/>
          <w:sz w:val="26"/>
          <w:szCs w:val="26"/>
        </w:rPr>
        <w:t>i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ng</w:t>
      </w:r>
      <w:r w:rsidRPr="00B97DCA">
        <w:rPr>
          <w:rFonts w:ascii="Arial" w:eastAsia="Arial" w:hAnsi="Arial" w:cs="Arial"/>
          <w:color w:val="0B0B0B"/>
          <w:spacing w:val="2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the</w:t>
      </w:r>
      <w:r w:rsidRPr="00B97DCA">
        <w:rPr>
          <w:rFonts w:ascii="Arial" w:eastAsia="Arial" w:hAnsi="Arial" w:cs="Arial"/>
          <w:color w:val="0B0B0B"/>
          <w:spacing w:val="2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reflected</w:t>
      </w:r>
      <w:r w:rsidRPr="00B97DCA">
        <w:rPr>
          <w:rFonts w:ascii="Arial" w:eastAsia="Arial" w:hAnsi="Arial" w:cs="Arial"/>
          <w:color w:val="0B0B0B"/>
          <w:spacing w:val="1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w w:val="97"/>
          <w:sz w:val="26"/>
          <w:szCs w:val="26"/>
        </w:rPr>
        <w:t>ray</w:t>
      </w:r>
      <w:r w:rsidRPr="00B97DCA">
        <w:rPr>
          <w:rFonts w:ascii="Arial" w:eastAsia="Arial" w:hAnsi="Arial" w:cs="Arial"/>
          <w:color w:val="262626"/>
          <w:w w:val="42"/>
          <w:sz w:val="26"/>
          <w:szCs w:val="26"/>
        </w:rPr>
        <w:t>.</w:t>
      </w:r>
    </w:p>
    <w:p w:rsidR="0019676A" w:rsidRPr="00B97DCA" w:rsidRDefault="00E458AB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pict>
          <v:shape id="_x0000_s1059" type="#_x0000_t75" style="position:absolute;left:0;text-align:left;margin-left:161.45pt;margin-top:9.75pt;width:191.65pt;height:74.5pt;z-index:-251661312;mso-position-horizontal-relative:page">
            <v:imagedata r:id="rId10" o:title=""/>
            <w10:wrap anchorx="page"/>
          </v:shape>
        </w:pict>
      </w:r>
    </w:p>
    <w:p w:rsidR="0019676A" w:rsidRPr="00B97DCA" w:rsidRDefault="0019676A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19676A" w:rsidRPr="00B97DCA" w:rsidRDefault="0019676A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19676A" w:rsidRPr="00B97DCA" w:rsidRDefault="0019676A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19676A" w:rsidRPr="00B97DCA" w:rsidRDefault="009B3E63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                                                      </w:t>
      </w:r>
      <w:r w:rsidR="00303835">
        <w:rPr>
          <w:rFonts w:ascii="Arial" w:hAnsi="Arial" w:cs="Arial"/>
          <w:sz w:val="26"/>
          <w:szCs w:val="26"/>
        </w:rPr>
        <w:t xml:space="preserve">         </w:t>
      </w:r>
      <w:r>
        <w:rPr>
          <w:rFonts w:ascii="Arial" w:hAnsi="Arial" w:cs="Arial"/>
          <w:sz w:val="26"/>
          <w:szCs w:val="26"/>
        </w:rPr>
        <w:t xml:space="preserve">   Smooth shiny surface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0B0B0B"/>
          <w:w w:val="91"/>
          <w:sz w:val="26"/>
          <w:szCs w:val="26"/>
        </w:rPr>
        <w:t>29</w:t>
      </w:r>
      <w:r w:rsidRPr="00B97DCA">
        <w:rPr>
          <w:rFonts w:ascii="Arial" w:eastAsia="Arial" w:hAnsi="Arial" w:cs="Arial"/>
          <w:color w:val="262626"/>
          <w:w w:val="51"/>
          <w:sz w:val="26"/>
          <w:szCs w:val="26"/>
        </w:rPr>
        <w:t>.</w:t>
      </w:r>
      <w:r w:rsidRPr="00B97DCA">
        <w:rPr>
          <w:rFonts w:ascii="Arial" w:eastAsia="Arial" w:hAnsi="Arial" w:cs="Arial"/>
          <w:color w:val="26262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Which</w:t>
      </w:r>
      <w:r w:rsidRPr="00B97DCA">
        <w:rPr>
          <w:rFonts w:ascii="Arial" w:eastAsia="Arial" w:hAnsi="Arial" w:cs="Arial"/>
          <w:color w:val="0B0B0B"/>
          <w:spacing w:val="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disease</w:t>
      </w:r>
      <w:r w:rsidR="00C36299">
        <w:rPr>
          <w:rFonts w:ascii="Arial" w:eastAsia="Arial" w:hAnsi="Arial" w:cs="Arial"/>
          <w:color w:val="0B0B0B"/>
          <w:spacing w:val="-18"/>
          <w:sz w:val="26"/>
          <w:szCs w:val="26"/>
        </w:rPr>
        <w:t xml:space="preserve"> in </w:t>
      </w:r>
      <w:r w:rsidR="001B6993" w:rsidRPr="00B97DCA">
        <w:rPr>
          <w:rFonts w:ascii="Arial" w:eastAsia="Arial" w:hAnsi="Arial" w:cs="Arial"/>
          <w:color w:val="0B0B0B"/>
          <w:spacing w:val="-15"/>
          <w:sz w:val="26"/>
          <w:szCs w:val="26"/>
        </w:rPr>
        <w:t>humans</w:t>
      </w:r>
      <w:r w:rsidRPr="00B97DCA">
        <w:rPr>
          <w:rFonts w:ascii="Arial" w:eastAsia="Arial" w:hAnsi="Arial" w:cs="Arial"/>
          <w:color w:val="0B0B0B"/>
          <w:spacing w:val="-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is</w:t>
      </w:r>
      <w:r w:rsidRPr="00B97DCA">
        <w:rPr>
          <w:rFonts w:ascii="Arial" w:eastAsia="Arial" w:hAnsi="Arial" w:cs="Arial"/>
          <w:color w:val="0B0B0B"/>
          <w:spacing w:val="-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spread</w:t>
      </w:r>
      <w:r w:rsidRPr="00B97DCA">
        <w:rPr>
          <w:rFonts w:ascii="Arial" w:eastAsia="Arial" w:hAnsi="Arial" w:cs="Arial"/>
          <w:color w:val="0B0B0B"/>
          <w:spacing w:val="-2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through</w:t>
      </w:r>
      <w:r w:rsidRPr="00B97DCA">
        <w:rPr>
          <w:rFonts w:ascii="Arial" w:eastAsia="Arial" w:hAnsi="Arial" w:cs="Arial"/>
          <w:color w:val="0B0B0B"/>
          <w:spacing w:val="2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w w:val="89"/>
          <w:sz w:val="26"/>
          <w:szCs w:val="26"/>
        </w:rPr>
        <w:t>b</w:t>
      </w:r>
      <w:r w:rsidRPr="00B97DCA">
        <w:rPr>
          <w:rFonts w:ascii="Arial" w:eastAsia="Arial" w:hAnsi="Arial" w:cs="Arial"/>
          <w:color w:val="262626"/>
          <w:w w:val="64"/>
          <w:sz w:val="26"/>
          <w:szCs w:val="26"/>
        </w:rPr>
        <w:t>i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tes</w:t>
      </w:r>
      <w:r w:rsidRPr="00B97DCA">
        <w:rPr>
          <w:rFonts w:ascii="Arial" w:eastAsia="Arial" w:hAnsi="Arial" w:cs="Arial"/>
          <w:color w:val="0B0B0B"/>
          <w:spacing w:val="2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of</w:t>
      </w:r>
      <w:r w:rsidRPr="00B97DCA">
        <w:rPr>
          <w:rFonts w:ascii="Arial" w:eastAsia="Arial" w:hAnsi="Arial" w:cs="Arial"/>
          <w:color w:val="0B0B0B"/>
          <w:spacing w:val="1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tsetse</w:t>
      </w:r>
      <w:r w:rsidRPr="00B97DCA">
        <w:rPr>
          <w:rFonts w:ascii="Arial" w:eastAsia="Arial" w:hAnsi="Arial" w:cs="Arial"/>
          <w:color w:val="0B0B0B"/>
          <w:spacing w:val="-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flies?</w:t>
      </w:r>
    </w:p>
    <w:p w:rsidR="00C11AE2" w:rsidRPr="00D25155" w:rsidRDefault="00C11AE2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1B6993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0B0B0B"/>
          <w:sz w:val="26"/>
          <w:szCs w:val="26"/>
        </w:rPr>
        <w:t xml:space="preserve">30. 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Name</w:t>
      </w:r>
      <w:r w:rsidR="0005693D" w:rsidRPr="00B97DCA">
        <w:rPr>
          <w:rFonts w:ascii="Arial" w:eastAsia="Arial" w:hAnsi="Arial" w:cs="Arial"/>
          <w:color w:val="0B0B0B"/>
          <w:spacing w:val="-23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B0B0B"/>
          <w:sz w:val="26"/>
          <w:szCs w:val="26"/>
        </w:rPr>
        <w:t>one</w:t>
      </w:r>
      <w:r w:rsidR="0005693D" w:rsidRPr="00B97DCA">
        <w:rPr>
          <w:rFonts w:ascii="Arial" w:eastAsia="Arial" w:hAnsi="Arial" w:cs="Arial"/>
          <w:b/>
          <w:color w:val="0B0B0B"/>
          <w:spacing w:val="43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management</w:t>
      </w:r>
      <w:r w:rsidR="0005693D" w:rsidRPr="00B97DCA">
        <w:rPr>
          <w:rFonts w:ascii="Arial" w:eastAsia="Arial" w:hAnsi="Arial" w:cs="Arial"/>
          <w:color w:val="0B0B0B"/>
          <w:spacing w:val="12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pra</w:t>
      </w:r>
      <w:r w:rsidR="0005693D" w:rsidRPr="00B97DCA">
        <w:rPr>
          <w:rFonts w:ascii="Arial" w:eastAsia="Arial" w:hAnsi="Arial" w:cs="Arial"/>
          <w:color w:val="262626"/>
          <w:sz w:val="26"/>
          <w:szCs w:val="26"/>
        </w:rPr>
        <w:t>c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tice</w:t>
      </w:r>
      <w:r w:rsidR="0005693D" w:rsidRPr="00B97DCA">
        <w:rPr>
          <w:rFonts w:ascii="Arial" w:eastAsia="Arial" w:hAnsi="Arial" w:cs="Arial"/>
          <w:color w:val="0B0B0B"/>
          <w:spacing w:val="-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used</w:t>
      </w:r>
      <w:r w:rsidR="0005693D" w:rsidRPr="00B97DCA">
        <w:rPr>
          <w:rFonts w:ascii="Arial" w:eastAsia="Arial" w:hAnsi="Arial" w:cs="Arial"/>
          <w:color w:val="0B0B0B"/>
          <w:spacing w:val="-33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to</w:t>
      </w:r>
      <w:r w:rsidR="0005693D" w:rsidRPr="00B97DCA">
        <w:rPr>
          <w:rFonts w:ascii="Arial" w:eastAsia="Arial" w:hAnsi="Arial" w:cs="Arial"/>
          <w:color w:val="0B0B0B"/>
          <w:spacing w:val="27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con</w:t>
      </w:r>
      <w:r w:rsidR="0005693D" w:rsidRPr="00B97DCA">
        <w:rPr>
          <w:rFonts w:ascii="Arial" w:eastAsia="Arial" w:hAnsi="Arial" w:cs="Arial"/>
          <w:color w:val="262626"/>
          <w:sz w:val="26"/>
          <w:szCs w:val="26"/>
        </w:rPr>
        <w:t>t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rol</w:t>
      </w:r>
      <w:r w:rsidR="0005693D" w:rsidRPr="00B97DCA">
        <w:rPr>
          <w:rFonts w:ascii="Arial" w:eastAsia="Arial" w:hAnsi="Arial" w:cs="Arial"/>
          <w:color w:val="0B0B0B"/>
          <w:spacing w:val="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B0B0B"/>
          <w:sz w:val="26"/>
          <w:szCs w:val="26"/>
        </w:rPr>
        <w:t>vices</w:t>
      </w:r>
      <w:r w:rsidR="00EA4069">
        <w:rPr>
          <w:rFonts w:ascii="Arial" w:eastAsia="Arial" w:hAnsi="Arial" w:cs="Arial"/>
          <w:color w:val="0B0B0B"/>
          <w:spacing w:val="-15"/>
          <w:sz w:val="26"/>
          <w:szCs w:val="26"/>
        </w:rPr>
        <w:t xml:space="preserve"> in </w:t>
      </w:r>
      <w:r w:rsidR="0005693D" w:rsidRPr="00B97DCA">
        <w:rPr>
          <w:rFonts w:ascii="Arial" w:eastAsia="Arial" w:hAnsi="Arial" w:cs="Arial"/>
          <w:color w:val="0B0B0B"/>
          <w:w w:val="102"/>
          <w:sz w:val="26"/>
          <w:szCs w:val="26"/>
        </w:rPr>
        <w:t>poultry</w:t>
      </w:r>
      <w:r w:rsidR="0005693D" w:rsidRPr="00B97DCA">
        <w:rPr>
          <w:rFonts w:ascii="Arial" w:eastAsia="Arial" w:hAnsi="Arial" w:cs="Arial"/>
          <w:color w:val="262626"/>
          <w:w w:val="51"/>
          <w:sz w:val="26"/>
          <w:szCs w:val="26"/>
        </w:rPr>
        <w:t>.</w:t>
      </w:r>
    </w:p>
    <w:p w:rsidR="00C11AE2" w:rsidRPr="00D25155" w:rsidRDefault="00C11AE2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0B0B0B"/>
          <w:sz w:val="26"/>
          <w:szCs w:val="26"/>
        </w:rPr>
        <w:t>3</w:t>
      </w:r>
      <w:r w:rsidR="006971BB">
        <w:rPr>
          <w:rFonts w:ascii="Arial" w:eastAsia="Arial" w:hAnsi="Arial" w:cs="Arial"/>
          <w:color w:val="0B0B0B"/>
          <w:sz w:val="26"/>
          <w:szCs w:val="26"/>
        </w:rPr>
        <w:t xml:space="preserve">1.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Give</w:t>
      </w:r>
      <w:r w:rsidRPr="00B97DCA">
        <w:rPr>
          <w:rFonts w:ascii="Arial" w:eastAsia="Arial" w:hAnsi="Arial" w:cs="Arial"/>
          <w:color w:val="0B0B0B"/>
          <w:spacing w:val="-1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any</w:t>
      </w:r>
      <w:r w:rsidRPr="00B97DCA">
        <w:rPr>
          <w:rFonts w:ascii="Arial" w:eastAsia="Arial" w:hAnsi="Arial" w:cs="Arial"/>
          <w:color w:val="0B0B0B"/>
          <w:spacing w:val="1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0B0B0B"/>
          <w:spacing w:val="32"/>
          <w:sz w:val="26"/>
          <w:szCs w:val="26"/>
        </w:rPr>
        <w:t xml:space="preserve"> </w:t>
      </w:r>
      <w:r w:rsidR="00112A75" w:rsidRPr="00B97DCA">
        <w:rPr>
          <w:rFonts w:ascii="Arial" w:eastAsia="Arial" w:hAnsi="Arial" w:cs="Arial"/>
          <w:color w:val="0B0B0B"/>
          <w:sz w:val="26"/>
          <w:szCs w:val="26"/>
        </w:rPr>
        <w:t>dev</w:t>
      </w:r>
      <w:r w:rsidR="00112A75" w:rsidRPr="00B97DCA">
        <w:rPr>
          <w:rFonts w:ascii="Arial" w:eastAsia="Arial" w:hAnsi="Arial" w:cs="Arial"/>
          <w:color w:val="262626"/>
          <w:w w:val="74"/>
          <w:sz w:val="26"/>
          <w:szCs w:val="26"/>
        </w:rPr>
        <w:t>i</w:t>
      </w:r>
      <w:r w:rsidR="00112A75" w:rsidRPr="00B97DCA">
        <w:rPr>
          <w:rFonts w:ascii="Arial" w:eastAsia="Arial" w:hAnsi="Arial" w:cs="Arial"/>
          <w:color w:val="0B0B0B"/>
          <w:w w:val="89"/>
          <w:sz w:val="26"/>
          <w:szCs w:val="26"/>
        </w:rPr>
        <w:t>ce</w:t>
      </w:r>
      <w:r w:rsidR="00112A75">
        <w:rPr>
          <w:rFonts w:ascii="Arial" w:eastAsia="Arial" w:hAnsi="Arial" w:cs="Arial"/>
          <w:color w:val="0B0B0B"/>
          <w:w w:val="89"/>
          <w:sz w:val="26"/>
          <w:szCs w:val="26"/>
        </w:rPr>
        <w:t xml:space="preserve"> that</w:t>
      </w:r>
      <w:r w:rsidRPr="00B97DCA">
        <w:rPr>
          <w:rFonts w:ascii="Arial" w:eastAsia="Arial" w:hAnsi="Arial" w:cs="Arial"/>
          <w:color w:val="0B0B0B"/>
          <w:spacing w:val="3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62626"/>
          <w:sz w:val="26"/>
          <w:szCs w:val="26"/>
        </w:rPr>
        <w:t>u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ses</w:t>
      </w:r>
      <w:r w:rsidRPr="00B97DCA">
        <w:rPr>
          <w:rFonts w:ascii="Arial" w:eastAsia="Arial" w:hAnsi="Arial" w:cs="Arial"/>
          <w:color w:val="0B0B0B"/>
          <w:spacing w:val="-2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magnets</w:t>
      </w:r>
      <w:r w:rsidRPr="00B97DCA">
        <w:rPr>
          <w:rFonts w:ascii="Arial" w:eastAsia="Arial" w:hAnsi="Arial" w:cs="Arial"/>
          <w:color w:val="0B0B0B"/>
          <w:spacing w:val="-2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to</w:t>
      </w:r>
      <w:r w:rsidRPr="00B97DCA">
        <w:rPr>
          <w:rFonts w:ascii="Arial" w:eastAsia="Arial" w:hAnsi="Arial" w:cs="Arial"/>
          <w:color w:val="0B0B0B"/>
          <w:spacing w:val="1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function</w:t>
      </w:r>
      <w:r w:rsidR="004A18B1">
        <w:rPr>
          <w:rFonts w:ascii="Arial" w:eastAsia="Arial" w:hAnsi="Arial" w:cs="Arial"/>
          <w:color w:val="0B0B0B"/>
          <w:spacing w:val="-32"/>
          <w:sz w:val="26"/>
          <w:szCs w:val="26"/>
        </w:rPr>
        <w:t>.</w:t>
      </w:r>
    </w:p>
    <w:p w:rsidR="00112A75" w:rsidRPr="00D25155" w:rsidRDefault="00112A75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0B0B0B"/>
          <w:sz w:val="26"/>
          <w:szCs w:val="26"/>
        </w:rPr>
        <w:t>32</w:t>
      </w:r>
      <w:r w:rsidR="006971BB">
        <w:rPr>
          <w:rFonts w:ascii="Arial" w:eastAsia="Arial" w:hAnsi="Arial" w:cs="Arial"/>
          <w:color w:val="0B0B0B"/>
          <w:sz w:val="26"/>
          <w:szCs w:val="26"/>
        </w:rPr>
        <w:t xml:space="preserve">.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State</w:t>
      </w:r>
      <w:r w:rsidRPr="00B97DCA">
        <w:rPr>
          <w:rFonts w:ascii="Arial" w:eastAsia="Arial" w:hAnsi="Arial" w:cs="Arial"/>
          <w:color w:val="0B0B0B"/>
          <w:spacing w:val="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any</w:t>
      </w:r>
      <w:r w:rsidRPr="00B97DCA">
        <w:rPr>
          <w:rFonts w:ascii="Arial" w:eastAsia="Arial" w:hAnsi="Arial" w:cs="Arial"/>
          <w:color w:val="0B0B0B"/>
          <w:spacing w:val="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B0B0B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0B0B0B"/>
          <w:spacing w:val="3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way</w:t>
      </w:r>
      <w:r w:rsidRPr="00B97DCA">
        <w:rPr>
          <w:rFonts w:ascii="Arial" w:eastAsia="Arial" w:hAnsi="Arial" w:cs="Arial"/>
          <w:color w:val="0B0B0B"/>
          <w:spacing w:val="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you</w:t>
      </w:r>
      <w:r w:rsidRPr="00B97DCA">
        <w:rPr>
          <w:rFonts w:ascii="Arial" w:eastAsia="Arial" w:hAnsi="Arial" w:cs="Arial"/>
          <w:color w:val="0B0B0B"/>
          <w:spacing w:val="2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can</w:t>
      </w:r>
      <w:r w:rsidRPr="00B97DCA">
        <w:rPr>
          <w:rFonts w:ascii="Arial" w:eastAsia="Arial" w:hAnsi="Arial" w:cs="Arial"/>
          <w:color w:val="0B0B0B"/>
          <w:spacing w:val="-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62626"/>
          <w:sz w:val="26"/>
          <w:szCs w:val="26"/>
        </w:rPr>
        <w:t>k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eep</w:t>
      </w:r>
      <w:r w:rsidR="005E3070">
        <w:rPr>
          <w:rFonts w:ascii="Arial" w:eastAsia="Arial" w:hAnsi="Arial" w:cs="Arial"/>
          <w:color w:val="0B0B0B"/>
          <w:sz w:val="26"/>
          <w:szCs w:val="26"/>
        </w:rPr>
        <w:t xml:space="preserve"> rabbits healthy.</w:t>
      </w:r>
    </w:p>
    <w:p w:rsidR="00130574" w:rsidRPr="00D25155" w:rsidRDefault="00130574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82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0B0B0B"/>
          <w:w w:val="91"/>
          <w:sz w:val="26"/>
          <w:szCs w:val="26"/>
        </w:rPr>
        <w:t>33</w:t>
      </w:r>
      <w:r w:rsidRPr="00B97DCA">
        <w:rPr>
          <w:rFonts w:ascii="Arial" w:eastAsia="Arial" w:hAnsi="Arial" w:cs="Arial"/>
          <w:color w:val="262626"/>
          <w:w w:val="42"/>
          <w:sz w:val="26"/>
          <w:szCs w:val="26"/>
        </w:rPr>
        <w:t>.</w:t>
      </w:r>
      <w:r w:rsidR="006971BB">
        <w:rPr>
          <w:rFonts w:ascii="Arial" w:eastAsia="Arial" w:hAnsi="Arial" w:cs="Arial"/>
          <w:color w:val="26262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Name</w:t>
      </w:r>
      <w:r w:rsidRPr="00B97DCA">
        <w:rPr>
          <w:rFonts w:ascii="Arial" w:eastAsia="Arial" w:hAnsi="Arial" w:cs="Arial"/>
          <w:color w:val="0B0B0B"/>
          <w:spacing w:val="-2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the</w:t>
      </w:r>
      <w:r w:rsidRPr="00B97DCA">
        <w:rPr>
          <w:rFonts w:ascii="Arial" w:eastAsia="Arial" w:hAnsi="Arial" w:cs="Arial"/>
          <w:color w:val="0B0B0B"/>
          <w:spacing w:val="1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document</w:t>
      </w:r>
      <w:r w:rsidRPr="00B97DCA">
        <w:rPr>
          <w:rFonts w:ascii="Arial" w:eastAsia="Arial" w:hAnsi="Arial" w:cs="Arial"/>
          <w:color w:val="0B0B0B"/>
          <w:spacing w:val="3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used</w:t>
      </w:r>
      <w:r w:rsidRPr="00B97DCA">
        <w:rPr>
          <w:rFonts w:ascii="Arial" w:eastAsia="Arial" w:hAnsi="Arial" w:cs="Arial"/>
          <w:color w:val="0B0B0B"/>
          <w:spacing w:val="-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to</w:t>
      </w:r>
      <w:r w:rsidRPr="00B97DCA">
        <w:rPr>
          <w:rFonts w:ascii="Arial" w:eastAsia="Arial" w:hAnsi="Arial" w:cs="Arial"/>
          <w:color w:val="0B0B0B"/>
          <w:spacing w:val="2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mon</w:t>
      </w:r>
      <w:r w:rsidRPr="00B97DCA">
        <w:rPr>
          <w:rFonts w:ascii="Arial" w:eastAsia="Arial" w:hAnsi="Arial" w:cs="Arial"/>
          <w:color w:val="262626"/>
          <w:sz w:val="26"/>
          <w:szCs w:val="26"/>
        </w:rPr>
        <w:t>it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o</w:t>
      </w:r>
      <w:r w:rsidRPr="00B97DCA">
        <w:rPr>
          <w:rFonts w:ascii="Arial" w:eastAsia="Arial" w:hAnsi="Arial" w:cs="Arial"/>
          <w:color w:val="262626"/>
          <w:sz w:val="26"/>
          <w:szCs w:val="26"/>
        </w:rPr>
        <w:t>r</w:t>
      </w:r>
      <w:r w:rsidRPr="00B97DCA">
        <w:rPr>
          <w:rFonts w:ascii="Arial" w:eastAsia="Arial" w:hAnsi="Arial" w:cs="Arial"/>
          <w:color w:val="262626"/>
          <w:spacing w:val="2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the</w:t>
      </w:r>
      <w:r w:rsidRPr="00B97DCA">
        <w:rPr>
          <w:rFonts w:ascii="Arial" w:eastAsia="Arial" w:hAnsi="Arial" w:cs="Arial"/>
          <w:color w:val="0B0B0B"/>
          <w:spacing w:val="1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growth</w:t>
      </w:r>
      <w:r w:rsidRPr="00B97DCA">
        <w:rPr>
          <w:rFonts w:ascii="Arial" w:eastAsia="Arial" w:hAnsi="Arial" w:cs="Arial"/>
          <w:color w:val="0B0B0B"/>
          <w:spacing w:val="3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rate</w:t>
      </w:r>
      <w:r w:rsidRPr="00B97DCA">
        <w:rPr>
          <w:rFonts w:ascii="Arial" w:eastAsia="Arial" w:hAnsi="Arial" w:cs="Arial"/>
          <w:color w:val="0B0B0B"/>
          <w:spacing w:val="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of</w:t>
      </w:r>
      <w:r w:rsidRPr="00B97DCA">
        <w:rPr>
          <w:rFonts w:ascii="Arial" w:eastAsia="Arial" w:hAnsi="Arial" w:cs="Arial"/>
          <w:color w:val="0B0B0B"/>
          <w:spacing w:val="1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w w:val="81"/>
          <w:sz w:val="26"/>
          <w:szCs w:val="26"/>
        </w:rPr>
        <w:t>a</w:t>
      </w:r>
      <w:r w:rsidRPr="00B97DCA">
        <w:rPr>
          <w:rFonts w:ascii="Arial" w:eastAsia="Arial" w:hAnsi="Arial" w:cs="Arial"/>
          <w:color w:val="0B0B0B"/>
          <w:spacing w:val="42"/>
          <w:w w:val="8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B0B0B"/>
          <w:sz w:val="26"/>
          <w:szCs w:val="26"/>
        </w:rPr>
        <w:t>baby.</w:t>
      </w:r>
    </w:p>
    <w:p w:rsidR="00130574" w:rsidRPr="00D25155" w:rsidRDefault="00130574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E458AB" w:rsidP="009A3BEE">
      <w:pPr>
        <w:tabs>
          <w:tab w:val="left" w:pos="9882"/>
        </w:tabs>
        <w:spacing w:before="75" w:line="360" w:lineRule="auto"/>
        <w:ind w:right="-41"/>
        <w:rPr>
          <w:rFonts w:ascii="Arial" w:eastAsia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pict>
          <v:group id="_x0000_s1055" style="position:absolute;margin-left:517pt;margin-top:1pt;width:68pt;height:0;z-index:-251660288;mso-position-horizontal-relative:page;mso-position-vertical-relative:page" coordorigin="10340,20" coordsize="1360,0">
            <v:shape id="_x0000_s1056" style="position:absolute;left:10340;top:20;width:1360;height:0" coordorigin="10340,20" coordsize="1360,0" path="m10340,20r1360,e" filled="f" strokecolor="#141414" strokeweight="1pt">
              <v:path arrowok="t"/>
            </v:shape>
            <w10:wrap anchorx="page" anchory="page"/>
          </v:group>
        </w:pic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>The</w:t>
      </w:r>
      <w:r w:rsidR="0005693D" w:rsidRPr="00B97DCA">
        <w:rPr>
          <w:rFonts w:ascii="Arial" w:eastAsia="Arial" w:hAnsi="Arial" w:cs="Arial"/>
          <w:color w:val="141414"/>
          <w:spacing w:val="56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41414"/>
          <w:w w:val="94"/>
          <w:sz w:val="26"/>
          <w:szCs w:val="26"/>
        </w:rPr>
        <w:t>di</w:t>
      </w:r>
      <w:r w:rsidR="0005693D" w:rsidRPr="00B97DCA">
        <w:rPr>
          <w:rFonts w:ascii="Arial" w:eastAsia="Arial" w:hAnsi="Arial" w:cs="Arial"/>
          <w:color w:val="2D2D2D"/>
          <w:w w:val="79"/>
          <w:sz w:val="26"/>
          <w:szCs w:val="26"/>
        </w:rPr>
        <w:t>a</w: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 xml:space="preserve">gram  </w:t>
      </w:r>
      <w:r w:rsidR="0005693D" w:rsidRPr="00B97DCA">
        <w:rPr>
          <w:rFonts w:ascii="Arial" w:eastAsia="Arial" w:hAnsi="Arial" w:cs="Arial"/>
          <w:color w:val="141414"/>
          <w:spacing w:val="26"/>
          <w:sz w:val="26"/>
          <w:szCs w:val="26"/>
        </w:rPr>
        <w:t xml:space="preserve"> </w:t>
      </w:r>
      <w:r w:rsidR="00130574" w:rsidRPr="00B97DCA">
        <w:rPr>
          <w:rFonts w:ascii="Arial" w:eastAsia="Arial" w:hAnsi="Arial" w:cs="Arial"/>
          <w:color w:val="141414"/>
          <w:sz w:val="26"/>
          <w:szCs w:val="26"/>
        </w:rPr>
        <w:t xml:space="preserve">below </w:t>
      </w:r>
      <w:r w:rsidR="00130574" w:rsidRPr="00B97DCA">
        <w:rPr>
          <w:rFonts w:ascii="Arial" w:eastAsia="Arial" w:hAnsi="Arial" w:cs="Arial"/>
          <w:color w:val="141414"/>
          <w:spacing w:val="15"/>
          <w:sz w:val="26"/>
          <w:szCs w:val="26"/>
        </w:rPr>
        <w:t>shows</w:t>
      </w:r>
      <w:r w:rsidR="00130574">
        <w:rPr>
          <w:rFonts w:ascii="Arial" w:eastAsia="Arial" w:hAnsi="Arial" w:cs="Arial"/>
          <w:color w:val="141414"/>
          <w:spacing w:val="15"/>
          <w:sz w:val="26"/>
          <w:szCs w:val="26"/>
        </w:rPr>
        <w:t xml:space="preserve"> a traditional </w:t>
      </w:r>
      <w:r w:rsidR="00793544">
        <w:rPr>
          <w:rFonts w:ascii="Arial" w:eastAsia="Arial" w:hAnsi="Arial" w:cs="Arial"/>
          <w:color w:val="141414"/>
          <w:spacing w:val="15"/>
          <w:sz w:val="26"/>
          <w:szCs w:val="26"/>
        </w:rPr>
        <w:t>f</w:t>
      </w:r>
      <w:r w:rsidR="00793544" w:rsidRPr="00B97DCA">
        <w:rPr>
          <w:rFonts w:ascii="Arial" w:eastAsia="Arial" w:hAnsi="Arial" w:cs="Arial"/>
          <w:color w:val="141414"/>
          <w:sz w:val="26"/>
          <w:szCs w:val="26"/>
        </w:rPr>
        <w:t xml:space="preserve">arm </w:t>
      </w:r>
      <w:r w:rsidR="00793544" w:rsidRPr="00B97DCA">
        <w:rPr>
          <w:rFonts w:ascii="Arial" w:eastAsia="Arial" w:hAnsi="Arial" w:cs="Arial"/>
          <w:color w:val="141414"/>
          <w:spacing w:val="15"/>
          <w:sz w:val="26"/>
          <w:szCs w:val="26"/>
        </w:rPr>
        <w:t>structure</w: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>. Study</w:t>
      </w:r>
      <w:r w:rsidR="0005693D" w:rsidRPr="00B97DCA">
        <w:rPr>
          <w:rFonts w:ascii="Arial" w:eastAsia="Arial" w:hAnsi="Arial" w:cs="Arial"/>
          <w:color w:val="141414"/>
          <w:spacing w:val="5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>and</w:t>
      </w:r>
      <w:r w:rsidR="0005693D" w:rsidRPr="00B97DCA">
        <w:rPr>
          <w:rFonts w:ascii="Arial" w:eastAsia="Arial" w:hAnsi="Arial" w:cs="Arial"/>
          <w:color w:val="141414"/>
          <w:spacing w:val="4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 xml:space="preserve">answer </w:t>
      </w:r>
      <w:r w:rsidR="00130574" w:rsidRPr="00B97DCA">
        <w:rPr>
          <w:rFonts w:ascii="Arial" w:eastAsia="Arial" w:hAnsi="Arial" w:cs="Arial"/>
          <w:color w:val="141414"/>
          <w:sz w:val="26"/>
          <w:szCs w:val="26"/>
        </w:rPr>
        <w:t xml:space="preserve">questions </w:t>
      </w:r>
      <w:r w:rsidR="00130574" w:rsidRPr="00B97DCA">
        <w:rPr>
          <w:rFonts w:ascii="Arial" w:eastAsia="Arial" w:hAnsi="Arial" w:cs="Arial"/>
          <w:color w:val="141414"/>
          <w:spacing w:val="50"/>
          <w:sz w:val="26"/>
          <w:szCs w:val="26"/>
        </w:rPr>
        <w:t>34</w:t>
      </w:r>
      <w:r w:rsidR="0005693D" w:rsidRPr="00B97DCA">
        <w:rPr>
          <w:rFonts w:ascii="Arial" w:eastAsia="Arial" w:hAnsi="Arial" w:cs="Arial"/>
          <w:b/>
          <w:color w:val="141414"/>
          <w:spacing w:val="52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>and</w:t>
      </w:r>
      <w:r w:rsidR="0005693D" w:rsidRPr="00B97DCA">
        <w:rPr>
          <w:rFonts w:ascii="Arial" w:eastAsia="Arial" w:hAnsi="Arial" w:cs="Arial"/>
          <w:color w:val="141414"/>
          <w:spacing w:val="17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141414"/>
          <w:w w:val="113"/>
          <w:sz w:val="26"/>
          <w:szCs w:val="26"/>
        </w:rPr>
        <w:t>35.</w:t>
      </w:r>
    </w:p>
    <w:p w:rsidR="008A1D6F" w:rsidRDefault="008A1D6F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19676A" w:rsidRPr="00B97DCA" w:rsidRDefault="001619BC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        </w:t>
      </w:r>
      <w:r w:rsidR="009A3BEE">
        <w:rPr>
          <w:rFonts w:ascii="Arial" w:hAnsi="Arial" w:cs="Arial"/>
          <w:sz w:val="26"/>
          <w:szCs w:val="26"/>
        </w:rPr>
        <w:pict>
          <v:shape id="_x0000_i1026" type="#_x0000_t75" style="width:149.25pt;height:90.75pt">
            <v:imagedata r:id="rId11" o:title=""/>
          </v:shape>
        </w:pic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41414"/>
          <w:sz w:val="26"/>
          <w:szCs w:val="26"/>
        </w:rPr>
        <w:t>3</w:t>
      </w:r>
      <w:r w:rsidR="006971BB">
        <w:rPr>
          <w:rFonts w:ascii="Arial" w:eastAsia="Arial" w:hAnsi="Arial" w:cs="Arial"/>
          <w:color w:val="141414"/>
          <w:sz w:val="26"/>
          <w:szCs w:val="26"/>
        </w:rPr>
        <w:t xml:space="preserve">4.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Give</w:t>
      </w:r>
      <w:r w:rsidRPr="00B97DCA">
        <w:rPr>
          <w:rFonts w:ascii="Arial" w:eastAsia="Arial" w:hAnsi="Arial" w:cs="Arial"/>
          <w:color w:val="141414"/>
          <w:spacing w:val="-1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the</w:t>
      </w:r>
      <w:r w:rsidRPr="00B97DCA">
        <w:rPr>
          <w:rFonts w:ascii="Arial" w:eastAsia="Arial" w:hAnsi="Arial" w:cs="Arial"/>
          <w:color w:val="141414"/>
          <w:spacing w:val="4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use</w:t>
      </w:r>
      <w:r w:rsidRPr="00B97DCA">
        <w:rPr>
          <w:rFonts w:ascii="Arial" w:eastAsia="Arial" w:hAnsi="Arial" w:cs="Arial"/>
          <w:color w:val="141414"/>
          <w:spacing w:val="-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of</w:t>
      </w:r>
      <w:r w:rsidRPr="00B97DCA">
        <w:rPr>
          <w:rFonts w:ascii="Arial" w:eastAsia="Arial" w:hAnsi="Arial" w:cs="Arial"/>
          <w:color w:val="141414"/>
          <w:spacing w:val="2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the</w:t>
      </w:r>
      <w:r w:rsidRPr="00B97DCA">
        <w:rPr>
          <w:rFonts w:ascii="Arial" w:eastAsia="Arial" w:hAnsi="Arial" w:cs="Arial"/>
          <w:color w:val="141414"/>
          <w:spacing w:val="3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above</w:t>
      </w:r>
      <w:r w:rsidRPr="00B97DCA">
        <w:rPr>
          <w:rFonts w:ascii="Arial" w:eastAsia="Arial" w:hAnsi="Arial" w:cs="Arial"/>
          <w:color w:val="141414"/>
          <w:spacing w:val="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D2D2D"/>
          <w:sz w:val="26"/>
          <w:szCs w:val="26"/>
        </w:rPr>
        <w:t>st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ructure</w:t>
      </w:r>
      <w:r w:rsidRPr="00B97DCA">
        <w:rPr>
          <w:rFonts w:ascii="Arial" w:eastAsia="Arial" w:hAnsi="Arial" w:cs="Arial"/>
          <w:color w:val="141414"/>
          <w:spacing w:val="2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to</w:t>
      </w:r>
      <w:r w:rsidRPr="00B97DCA">
        <w:rPr>
          <w:rFonts w:ascii="Arial" w:eastAsia="Arial" w:hAnsi="Arial" w:cs="Arial"/>
          <w:color w:val="141414"/>
          <w:spacing w:val="3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people.</w:t>
      </w:r>
    </w:p>
    <w:p w:rsidR="006971BB" w:rsidRPr="00D25155" w:rsidRDefault="006971BB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24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41414"/>
          <w:w w:val="94"/>
          <w:sz w:val="26"/>
          <w:szCs w:val="26"/>
        </w:rPr>
        <w:t>35</w:t>
      </w:r>
      <w:r w:rsidRPr="00B97DCA">
        <w:rPr>
          <w:rFonts w:ascii="Arial" w:eastAsia="Arial" w:hAnsi="Arial" w:cs="Arial"/>
          <w:color w:val="2D2D2D"/>
          <w:w w:val="61"/>
          <w:sz w:val="26"/>
          <w:szCs w:val="26"/>
        </w:rPr>
        <w:t>.</w:t>
      </w:r>
      <w:r w:rsidRPr="00B97DCA">
        <w:rPr>
          <w:rFonts w:ascii="Arial" w:eastAsia="Arial" w:hAnsi="Arial" w:cs="Arial"/>
          <w:color w:val="2D2D2D"/>
          <w:sz w:val="26"/>
          <w:szCs w:val="26"/>
        </w:rPr>
        <w:t xml:space="preserve"> </w:t>
      </w:r>
      <w:r w:rsidR="006971BB" w:rsidRPr="00B97DCA">
        <w:rPr>
          <w:rFonts w:ascii="Arial" w:eastAsia="Arial" w:hAnsi="Arial" w:cs="Arial"/>
          <w:color w:val="141414"/>
          <w:sz w:val="26"/>
          <w:szCs w:val="26"/>
        </w:rPr>
        <w:t xml:space="preserve">Identify </w:t>
      </w:r>
      <w:r w:rsidR="006971BB" w:rsidRPr="00B97DCA">
        <w:rPr>
          <w:rFonts w:ascii="Arial" w:eastAsia="Arial" w:hAnsi="Arial" w:cs="Arial"/>
          <w:color w:val="141414"/>
          <w:spacing w:val="3"/>
          <w:sz w:val="26"/>
          <w:szCs w:val="26"/>
        </w:rPr>
        <w:t>the</w:t>
      </w:r>
      <w:r w:rsidRPr="00B97DCA">
        <w:rPr>
          <w:rFonts w:ascii="Arial" w:eastAsia="Arial" w:hAnsi="Arial" w:cs="Arial"/>
          <w:color w:val="141414"/>
          <w:spacing w:val="3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part</w:t>
      </w:r>
      <w:r w:rsidRPr="00B97DCA">
        <w:rPr>
          <w:rFonts w:ascii="Arial" w:eastAsia="Arial" w:hAnsi="Arial" w:cs="Arial"/>
          <w:color w:val="141414"/>
          <w:spacing w:val="3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marked</w:t>
      </w:r>
      <w:r w:rsidRPr="00B97DCA">
        <w:rPr>
          <w:rFonts w:ascii="Arial" w:eastAsia="Arial" w:hAnsi="Arial" w:cs="Arial"/>
          <w:color w:val="141414"/>
          <w:spacing w:val="1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41414"/>
          <w:w w:val="106"/>
          <w:sz w:val="26"/>
          <w:szCs w:val="26"/>
        </w:rPr>
        <w:t>T</w:t>
      </w:r>
      <w:r w:rsidRPr="00B97DCA">
        <w:rPr>
          <w:rFonts w:ascii="Arial" w:eastAsia="Arial" w:hAnsi="Arial" w:cs="Arial"/>
          <w:b/>
          <w:color w:val="2D2D2D"/>
          <w:w w:val="53"/>
          <w:sz w:val="26"/>
          <w:szCs w:val="26"/>
        </w:rPr>
        <w:t>.</w:t>
      </w:r>
    </w:p>
    <w:p w:rsidR="006971BB" w:rsidRPr="00D25155" w:rsidRDefault="006971BB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42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41414"/>
          <w:w w:val="96"/>
          <w:sz w:val="26"/>
          <w:szCs w:val="26"/>
        </w:rPr>
        <w:t>36</w:t>
      </w:r>
      <w:r w:rsidRPr="00B97DCA">
        <w:rPr>
          <w:rFonts w:ascii="Arial" w:eastAsia="Arial" w:hAnsi="Arial" w:cs="Arial"/>
          <w:color w:val="424242"/>
          <w:w w:val="53"/>
          <w:sz w:val="26"/>
          <w:szCs w:val="26"/>
        </w:rPr>
        <w:t>.</w:t>
      </w:r>
      <w:r w:rsidRPr="00B97DCA">
        <w:rPr>
          <w:rFonts w:ascii="Arial" w:eastAsia="Arial" w:hAnsi="Arial" w:cs="Arial"/>
          <w:color w:val="42424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Give</w:t>
      </w:r>
      <w:r w:rsidRPr="00B97DCA">
        <w:rPr>
          <w:rFonts w:ascii="Arial" w:eastAsia="Arial" w:hAnsi="Arial" w:cs="Arial"/>
          <w:color w:val="141414"/>
          <w:spacing w:val="-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41414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41414"/>
          <w:spacing w:val="4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reason</w:t>
      </w:r>
      <w:r w:rsidRPr="00B97DCA">
        <w:rPr>
          <w:rFonts w:ascii="Arial" w:eastAsia="Arial" w:hAnsi="Arial" w:cs="Arial"/>
          <w:color w:val="141414"/>
          <w:spacing w:val="1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why</w:t>
      </w:r>
      <w:r w:rsidRPr="00B97DCA">
        <w:rPr>
          <w:rFonts w:ascii="Arial" w:eastAsia="Arial" w:hAnsi="Arial" w:cs="Arial"/>
          <w:color w:val="141414"/>
          <w:spacing w:val="2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physical</w:t>
      </w:r>
      <w:r w:rsidRPr="00B97DCA">
        <w:rPr>
          <w:rFonts w:ascii="Arial" w:eastAsia="Arial" w:hAnsi="Arial" w:cs="Arial"/>
          <w:color w:val="141414"/>
          <w:spacing w:val="-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exercise</w:t>
      </w:r>
      <w:r w:rsidRPr="00B97DCA">
        <w:rPr>
          <w:rFonts w:ascii="Arial" w:eastAsia="Arial" w:hAnsi="Arial" w:cs="Arial"/>
          <w:color w:val="141414"/>
          <w:spacing w:val="-2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are</w:t>
      </w:r>
      <w:r w:rsidRPr="00B97DCA">
        <w:rPr>
          <w:rFonts w:ascii="Arial" w:eastAsia="Arial" w:hAnsi="Arial" w:cs="Arial"/>
          <w:color w:val="141414"/>
          <w:spacing w:val="1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important</w:t>
      </w:r>
      <w:r w:rsidRPr="00B97DCA">
        <w:rPr>
          <w:rFonts w:ascii="Arial" w:eastAsia="Arial" w:hAnsi="Arial" w:cs="Arial"/>
          <w:color w:val="141414"/>
          <w:spacing w:val="3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to</w:t>
      </w:r>
      <w:r w:rsidRPr="00B97DCA">
        <w:rPr>
          <w:rFonts w:ascii="Arial" w:eastAsia="Arial" w:hAnsi="Arial" w:cs="Arial"/>
          <w:color w:val="141414"/>
          <w:spacing w:val="3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people.</w:t>
      </w:r>
    </w:p>
    <w:p w:rsidR="006971BB" w:rsidRPr="00D25155" w:rsidRDefault="006971BB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41414"/>
          <w:w w:val="96"/>
          <w:sz w:val="26"/>
          <w:szCs w:val="26"/>
        </w:rPr>
        <w:t>37</w:t>
      </w:r>
      <w:r w:rsidRPr="00B97DCA">
        <w:rPr>
          <w:rFonts w:ascii="Arial" w:eastAsia="Arial" w:hAnsi="Arial" w:cs="Arial"/>
          <w:color w:val="424242"/>
          <w:w w:val="44"/>
          <w:sz w:val="26"/>
          <w:szCs w:val="26"/>
        </w:rPr>
        <w:t>.</w:t>
      </w:r>
      <w:r w:rsidRPr="00B97DCA">
        <w:rPr>
          <w:rFonts w:ascii="Arial" w:eastAsia="Arial" w:hAnsi="Arial" w:cs="Arial"/>
          <w:color w:val="42424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Outline</w:t>
      </w:r>
      <w:r w:rsidRPr="00B97DCA">
        <w:rPr>
          <w:rFonts w:ascii="Arial" w:eastAsia="Arial" w:hAnsi="Arial" w:cs="Arial"/>
          <w:color w:val="141414"/>
          <w:spacing w:val="3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any</w:t>
      </w:r>
      <w:r w:rsidRPr="00B97DCA">
        <w:rPr>
          <w:rFonts w:ascii="Arial" w:eastAsia="Arial" w:hAnsi="Arial" w:cs="Arial"/>
          <w:color w:val="141414"/>
          <w:spacing w:val="1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41414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41414"/>
          <w:spacing w:val="4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me</w:t>
      </w:r>
      <w:r w:rsidRPr="00B97DCA">
        <w:rPr>
          <w:rFonts w:ascii="Arial" w:eastAsia="Arial" w:hAnsi="Arial" w:cs="Arial"/>
          <w:color w:val="2D2D2D"/>
          <w:sz w:val="26"/>
          <w:szCs w:val="26"/>
        </w:rPr>
        <w:t>t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hod</w:t>
      </w:r>
      <w:r w:rsidRPr="00B97DCA">
        <w:rPr>
          <w:rFonts w:ascii="Arial" w:eastAsia="Arial" w:hAnsi="Arial" w:cs="Arial"/>
          <w:color w:val="141414"/>
          <w:spacing w:val="3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us</w:t>
      </w:r>
      <w:r w:rsidRPr="00B97DCA">
        <w:rPr>
          <w:rFonts w:ascii="Arial" w:eastAsia="Arial" w:hAnsi="Arial" w:cs="Arial"/>
          <w:color w:val="2D2D2D"/>
          <w:sz w:val="26"/>
          <w:szCs w:val="26"/>
        </w:rPr>
        <w:t>e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d</w:t>
      </w:r>
      <w:r w:rsidRPr="00B97DCA">
        <w:rPr>
          <w:rFonts w:ascii="Arial" w:eastAsia="Arial" w:hAnsi="Arial" w:cs="Arial"/>
          <w:color w:val="141414"/>
          <w:spacing w:val="-15"/>
          <w:sz w:val="26"/>
          <w:szCs w:val="26"/>
        </w:rPr>
        <w:t xml:space="preserve"> </w:t>
      </w:r>
      <w:r w:rsidR="005162B8">
        <w:rPr>
          <w:rFonts w:ascii="Arial" w:eastAsia="Arial" w:hAnsi="Arial" w:cs="Arial"/>
          <w:color w:val="141414"/>
          <w:sz w:val="26"/>
          <w:szCs w:val="26"/>
        </w:rPr>
        <w:t xml:space="preserve">to control </w:t>
      </w:r>
      <w:proofErr w:type="spellStart"/>
      <w:r w:rsidR="005162B8">
        <w:rPr>
          <w:rFonts w:ascii="Arial" w:eastAsia="Arial" w:hAnsi="Arial" w:cs="Arial"/>
          <w:color w:val="141414"/>
          <w:sz w:val="26"/>
          <w:szCs w:val="26"/>
        </w:rPr>
        <w:t>tuberclosis</w:t>
      </w:r>
      <w:proofErr w:type="spellEnd"/>
      <w:r w:rsidRPr="00B97DCA">
        <w:rPr>
          <w:rFonts w:ascii="Arial" w:eastAsia="Arial" w:hAnsi="Arial" w:cs="Arial"/>
          <w:color w:val="141414"/>
          <w:spacing w:val="-2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in</w:t>
      </w:r>
      <w:r w:rsidRPr="00B97DCA">
        <w:rPr>
          <w:rFonts w:ascii="Arial" w:eastAsia="Arial" w:hAnsi="Arial" w:cs="Arial"/>
          <w:color w:val="141414"/>
          <w:spacing w:val="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your</w:t>
      </w:r>
      <w:r w:rsidRPr="00B97DCA">
        <w:rPr>
          <w:rFonts w:ascii="Arial" w:eastAsia="Arial" w:hAnsi="Arial" w:cs="Arial"/>
          <w:color w:val="141414"/>
          <w:spacing w:val="2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com</w:t>
      </w:r>
      <w:r w:rsidRPr="00B97DCA">
        <w:rPr>
          <w:rFonts w:ascii="Arial" w:eastAsia="Arial" w:hAnsi="Arial" w:cs="Arial"/>
          <w:color w:val="2D2D2D"/>
          <w:sz w:val="26"/>
          <w:szCs w:val="26"/>
        </w:rPr>
        <w:t>m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unity.</w:t>
      </w:r>
    </w:p>
    <w:p w:rsidR="006971BB" w:rsidRPr="00D25155" w:rsidRDefault="006971BB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48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41414"/>
          <w:sz w:val="26"/>
          <w:szCs w:val="26"/>
        </w:rPr>
        <w:t xml:space="preserve">38. </w:t>
      </w:r>
      <w:r w:rsidRPr="00B97DCA">
        <w:rPr>
          <w:rFonts w:ascii="Arial" w:eastAsia="Arial" w:hAnsi="Arial" w:cs="Arial"/>
          <w:color w:val="141414"/>
          <w:spacing w:val="2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State</w:t>
      </w:r>
      <w:r w:rsidRPr="00B97DCA">
        <w:rPr>
          <w:rFonts w:ascii="Arial" w:eastAsia="Arial" w:hAnsi="Arial" w:cs="Arial"/>
          <w:color w:val="141414"/>
          <w:spacing w:val="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any</w:t>
      </w:r>
      <w:r w:rsidRPr="00B97DCA">
        <w:rPr>
          <w:rFonts w:ascii="Arial" w:eastAsia="Arial" w:hAnsi="Arial" w:cs="Arial"/>
          <w:color w:val="141414"/>
          <w:spacing w:val="1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41414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41414"/>
          <w:spacing w:val="4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w w:val="101"/>
          <w:sz w:val="26"/>
          <w:szCs w:val="26"/>
        </w:rPr>
        <w:t>character</w:t>
      </w:r>
      <w:r w:rsidRPr="00B97DCA">
        <w:rPr>
          <w:rFonts w:ascii="Arial" w:eastAsia="Arial" w:hAnsi="Arial" w:cs="Arial"/>
          <w:color w:val="2D2D2D"/>
          <w:w w:val="55"/>
          <w:sz w:val="26"/>
          <w:szCs w:val="26"/>
        </w:rPr>
        <w:t>i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stic</w:t>
      </w:r>
      <w:r w:rsidRPr="00B97DCA">
        <w:rPr>
          <w:rFonts w:ascii="Arial" w:eastAsia="Arial" w:hAnsi="Arial" w:cs="Arial"/>
          <w:color w:val="141414"/>
          <w:spacing w:val="3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of</w:t>
      </w:r>
      <w:r w:rsidRPr="00B97DCA">
        <w:rPr>
          <w:rFonts w:ascii="Arial" w:eastAsia="Arial" w:hAnsi="Arial" w:cs="Arial"/>
          <w:color w:val="141414"/>
          <w:spacing w:val="1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images</w:t>
      </w:r>
      <w:r w:rsidRPr="00B97DCA">
        <w:rPr>
          <w:rFonts w:ascii="Arial" w:eastAsia="Arial" w:hAnsi="Arial" w:cs="Arial"/>
          <w:color w:val="141414"/>
          <w:spacing w:val="-1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formed</w:t>
      </w:r>
      <w:r w:rsidRPr="00B97DCA">
        <w:rPr>
          <w:rFonts w:ascii="Arial" w:eastAsia="Arial" w:hAnsi="Arial" w:cs="Arial"/>
          <w:color w:val="141414"/>
          <w:spacing w:val="3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in</w:t>
      </w:r>
      <w:r w:rsidRPr="00B97DCA">
        <w:rPr>
          <w:rFonts w:ascii="Arial" w:eastAsia="Arial" w:hAnsi="Arial" w:cs="Arial"/>
          <w:color w:val="141414"/>
          <w:spacing w:val="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a</w:t>
      </w:r>
      <w:r w:rsidRPr="00B97DCA">
        <w:rPr>
          <w:rFonts w:ascii="Arial" w:eastAsia="Arial" w:hAnsi="Arial" w:cs="Arial"/>
          <w:color w:val="141414"/>
          <w:spacing w:val="1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plane</w:t>
      </w:r>
      <w:r w:rsidRPr="00B97DCA">
        <w:rPr>
          <w:rFonts w:ascii="Arial" w:eastAsia="Arial" w:hAnsi="Arial" w:cs="Arial"/>
          <w:color w:val="141414"/>
          <w:spacing w:val="-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w w:val="94"/>
          <w:sz w:val="26"/>
          <w:szCs w:val="26"/>
        </w:rPr>
        <w:t>m</w:t>
      </w:r>
      <w:r w:rsidRPr="00B97DCA">
        <w:rPr>
          <w:rFonts w:ascii="Arial" w:eastAsia="Arial" w:hAnsi="Arial" w:cs="Arial"/>
          <w:color w:val="2D2D2D"/>
          <w:w w:val="105"/>
          <w:sz w:val="26"/>
          <w:szCs w:val="26"/>
        </w:rPr>
        <w:t>ir</w:t>
      </w:r>
      <w:r w:rsidRPr="00B97DCA">
        <w:rPr>
          <w:rFonts w:ascii="Arial" w:eastAsia="Arial" w:hAnsi="Arial" w:cs="Arial"/>
          <w:color w:val="141414"/>
          <w:w w:val="102"/>
          <w:sz w:val="26"/>
          <w:szCs w:val="26"/>
        </w:rPr>
        <w:t>ror</w:t>
      </w:r>
      <w:r w:rsidRPr="00B97DCA">
        <w:rPr>
          <w:rFonts w:ascii="Arial" w:eastAsia="Arial" w:hAnsi="Arial" w:cs="Arial"/>
          <w:color w:val="2D2D2D"/>
          <w:w w:val="53"/>
          <w:sz w:val="26"/>
          <w:szCs w:val="26"/>
        </w:rPr>
        <w:t>.</w:t>
      </w:r>
    </w:p>
    <w:p w:rsidR="00BC16FD" w:rsidRDefault="00BC16FD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9A3BEE" w:rsidRPr="00D25155" w:rsidRDefault="009A3BEE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</w:p>
    <w:p w:rsidR="0019676A" w:rsidRPr="00B97DCA" w:rsidRDefault="0005693D" w:rsidP="009A3BEE">
      <w:pPr>
        <w:tabs>
          <w:tab w:val="left" w:pos="9882"/>
        </w:tabs>
        <w:spacing w:before="53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41414"/>
          <w:w w:val="94"/>
          <w:sz w:val="26"/>
          <w:szCs w:val="26"/>
        </w:rPr>
        <w:lastRenderedPageBreak/>
        <w:t>39</w:t>
      </w:r>
      <w:r w:rsidRPr="00B97DCA">
        <w:rPr>
          <w:rFonts w:ascii="Arial" w:eastAsia="Arial" w:hAnsi="Arial" w:cs="Arial"/>
          <w:color w:val="2D2D2D"/>
          <w:w w:val="44"/>
          <w:sz w:val="26"/>
          <w:szCs w:val="26"/>
        </w:rPr>
        <w:t>.</w:t>
      </w:r>
      <w:r w:rsidRPr="00B97DCA">
        <w:rPr>
          <w:rFonts w:ascii="Arial" w:eastAsia="Arial" w:hAnsi="Arial" w:cs="Arial"/>
          <w:color w:val="2D2D2D"/>
          <w:sz w:val="26"/>
          <w:szCs w:val="26"/>
        </w:rPr>
        <w:t xml:space="preserve">  </w:t>
      </w:r>
      <w:r w:rsidRPr="00B97DCA">
        <w:rPr>
          <w:rFonts w:ascii="Arial" w:eastAsia="Arial" w:hAnsi="Arial" w:cs="Arial"/>
          <w:color w:val="2D2D2D"/>
          <w:spacing w:val="1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Which</w:t>
      </w:r>
      <w:r w:rsidRPr="00B97DCA">
        <w:rPr>
          <w:rFonts w:ascii="Arial" w:eastAsia="Arial" w:hAnsi="Arial" w:cs="Arial"/>
          <w:color w:val="141414"/>
          <w:spacing w:val="1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type</w:t>
      </w:r>
      <w:r w:rsidRPr="00B97DCA">
        <w:rPr>
          <w:rFonts w:ascii="Arial" w:eastAsia="Arial" w:hAnsi="Arial" w:cs="Arial"/>
          <w:color w:val="141414"/>
          <w:spacing w:val="3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of</w:t>
      </w:r>
      <w:r w:rsidRPr="00B97DCA">
        <w:rPr>
          <w:rFonts w:ascii="Arial" w:eastAsia="Arial" w:hAnsi="Arial" w:cs="Arial"/>
          <w:color w:val="141414"/>
          <w:spacing w:val="2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soil</w:t>
      </w:r>
      <w:r w:rsidRPr="00B97DCA">
        <w:rPr>
          <w:rFonts w:ascii="Arial" w:eastAsia="Arial" w:hAnsi="Arial" w:cs="Arial"/>
          <w:color w:val="141414"/>
          <w:spacing w:val="1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is</w:t>
      </w:r>
      <w:r w:rsidRPr="00B97DCA">
        <w:rPr>
          <w:rFonts w:ascii="Arial" w:eastAsia="Arial" w:hAnsi="Arial" w:cs="Arial"/>
          <w:color w:val="141414"/>
          <w:spacing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us</w:t>
      </w:r>
      <w:r w:rsidRPr="00B97DCA">
        <w:rPr>
          <w:rFonts w:ascii="Arial" w:eastAsia="Arial" w:hAnsi="Arial" w:cs="Arial"/>
          <w:color w:val="2D2D2D"/>
          <w:sz w:val="26"/>
          <w:szCs w:val="26"/>
        </w:rPr>
        <w:t>e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d</w:t>
      </w:r>
      <w:r w:rsidRPr="00B97DCA">
        <w:rPr>
          <w:rFonts w:ascii="Arial" w:eastAsia="Arial" w:hAnsi="Arial" w:cs="Arial"/>
          <w:color w:val="141414"/>
          <w:spacing w:val="-1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w w:val="110"/>
          <w:sz w:val="26"/>
          <w:szCs w:val="26"/>
        </w:rPr>
        <w:t>t</w:t>
      </w:r>
      <w:r w:rsidRPr="00B97DCA">
        <w:rPr>
          <w:rFonts w:ascii="Arial" w:eastAsia="Arial" w:hAnsi="Arial" w:cs="Arial"/>
          <w:color w:val="2D2D2D"/>
          <w:w w:val="110"/>
          <w:sz w:val="26"/>
          <w:szCs w:val="26"/>
        </w:rPr>
        <w:t>o</w:t>
      </w:r>
      <w:r w:rsidRPr="00B97DCA">
        <w:rPr>
          <w:rFonts w:ascii="Arial" w:eastAsia="Arial" w:hAnsi="Arial" w:cs="Arial"/>
          <w:color w:val="2D2D2D"/>
          <w:spacing w:val="10"/>
          <w:w w:val="11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make pots?</w:t>
      </w:r>
    </w:p>
    <w:p w:rsidR="00BC16FD" w:rsidRPr="00D25155" w:rsidRDefault="00BC16FD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41414"/>
          <w:w w:val="99"/>
          <w:sz w:val="26"/>
          <w:szCs w:val="26"/>
        </w:rPr>
        <w:t>40</w:t>
      </w:r>
      <w:r w:rsidRPr="00B97DCA">
        <w:rPr>
          <w:rFonts w:ascii="Arial" w:eastAsia="Arial" w:hAnsi="Arial" w:cs="Arial"/>
          <w:color w:val="424242"/>
          <w:w w:val="53"/>
          <w:sz w:val="26"/>
          <w:szCs w:val="26"/>
        </w:rPr>
        <w:t>.</w:t>
      </w:r>
      <w:r w:rsidRPr="00B97DCA">
        <w:rPr>
          <w:rFonts w:ascii="Arial" w:eastAsia="Arial" w:hAnsi="Arial" w:cs="Arial"/>
          <w:color w:val="424242"/>
          <w:sz w:val="26"/>
          <w:szCs w:val="26"/>
        </w:rPr>
        <w:t xml:space="preserve">  </w:t>
      </w:r>
      <w:r w:rsidRPr="00B97DCA">
        <w:rPr>
          <w:rFonts w:ascii="Arial" w:eastAsia="Arial" w:hAnsi="Arial" w:cs="Arial"/>
          <w:color w:val="424242"/>
          <w:spacing w:val="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Give</w:t>
      </w:r>
      <w:r w:rsidRPr="00B97DCA">
        <w:rPr>
          <w:rFonts w:ascii="Arial" w:eastAsia="Arial" w:hAnsi="Arial" w:cs="Arial"/>
          <w:color w:val="141414"/>
          <w:spacing w:val="-1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the</w:t>
      </w:r>
      <w:r w:rsidRPr="00B97DCA">
        <w:rPr>
          <w:rFonts w:ascii="Arial" w:eastAsia="Arial" w:hAnsi="Arial" w:cs="Arial"/>
          <w:color w:val="141414"/>
          <w:spacing w:val="4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use</w:t>
      </w:r>
      <w:r w:rsidRPr="00B97DCA">
        <w:rPr>
          <w:rFonts w:ascii="Arial" w:eastAsia="Arial" w:hAnsi="Arial" w:cs="Arial"/>
          <w:color w:val="141414"/>
          <w:spacing w:val="-1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of</w:t>
      </w:r>
      <w:r w:rsidRPr="00B97DCA">
        <w:rPr>
          <w:rFonts w:ascii="Arial" w:eastAsia="Arial" w:hAnsi="Arial" w:cs="Arial"/>
          <w:color w:val="141414"/>
          <w:spacing w:val="37"/>
          <w:sz w:val="26"/>
          <w:szCs w:val="26"/>
        </w:rPr>
        <w:t xml:space="preserve"> </w:t>
      </w:r>
      <w:r w:rsidR="005162B8" w:rsidRPr="00B97DCA">
        <w:rPr>
          <w:rFonts w:ascii="Arial" w:eastAsia="Arial" w:hAnsi="Arial" w:cs="Arial"/>
          <w:color w:val="141414"/>
          <w:w w:val="103"/>
          <w:sz w:val="26"/>
          <w:szCs w:val="26"/>
        </w:rPr>
        <w:t>plant</w:t>
      </w:r>
      <w:r w:rsidR="005162B8" w:rsidRPr="00B97DCA">
        <w:rPr>
          <w:rFonts w:ascii="Arial" w:eastAsia="Arial" w:hAnsi="Arial" w:cs="Arial"/>
          <w:color w:val="2D2D2D"/>
          <w:w w:val="66"/>
          <w:sz w:val="26"/>
          <w:szCs w:val="26"/>
        </w:rPr>
        <w:t>i</w:t>
      </w:r>
      <w:r w:rsidR="005162B8" w:rsidRPr="00B97DCA">
        <w:rPr>
          <w:rFonts w:ascii="Arial" w:eastAsia="Arial" w:hAnsi="Arial" w:cs="Arial"/>
          <w:color w:val="141414"/>
          <w:sz w:val="26"/>
          <w:szCs w:val="26"/>
        </w:rPr>
        <w:t xml:space="preserve">ng </w:t>
      </w:r>
      <w:r w:rsidR="005162B8" w:rsidRPr="00B97DCA">
        <w:rPr>
          <w:rFonts w:ascii="Arial" w:eastAsia="Arial" w:hAnsi="Arial" w:cs="Arial"/>
          <w:color w:val="141414"/>
          <w:spacing w:val="-32"/>
          <w:sz w:val="26"/>
          <w:szCs w:val="26"/>
        </w:rPr>
        <w:t>short</w:t>
      </w:r>
      <w:r w:rsidRPr="00B97DCA">
        <w:rPr>
          <w:rFonts w:ascii="Arial" w:eastAsia="Arial" w:hAnsi="Arial" w:cs="Arial"/>
          <w:color w:val="141414"/>
          <w:spacing w:val="1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grass</w:t>
      </w:r>
      <w:r w:rsidRPr="00B97DCA">
        <w:rPr>
          <w:rFonts w:ascii="Arial" w:eastAsia="Arial" w:hAnsi="Arial" w:cs="Arial"/>
          <w:color w:val="141414"/>
          <w:spacing w:val="-1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in</w:t>
      </w:r>
      <w:r w:rsidRPr="00B97DCA">
        <w:rPr>
          <w:rFonts w:ascii="Arial" w:eastAsia="Arial" w:hAnsi="Arial" w:cs="Arial"/>
          <w:color w:val="141414"/>
          <w:spacing w:val="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a</w:t>
      </w:r>
      <w:r w:rsidRPr="00B97DCA">
        <w:rPr>
          <w:rFonts w:ascii="Arial" w:eastAsia="Arial" w:hAnsi="Arial" w:cs="Arial"/>
          <w:color w:val="141414"/>
          <w:spacing w:val="1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home</w:t>
      </w:r>
      <w:r w:rsidRPr="00B97DCA">
        <w:rPr>
          <w:rFonts w:ascii="Arial" w:eastAsia="Arial" w:hAnsi="Arial" w:cs="Arial"/>
          <w:color w:val="141414"/>
          <w:spacing w:val="-1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compoun</w:t>
      </w:r>
      <w:r w:rsidRPr="00B97DCA">
        <w:rPr>
          <w:rFonts w:ascii="Arial" w:eastAsia="Arial" w:hAnsi="Arial" w:cs="Arial"/>
          <w:color w:val="141414"/>
          <w:spacing w:val="10"/>
          <w:sz w:val="26"/>
          <w:szCs w:val="26"/>
        </w:rPr>
        <w:t>d</w:t>
      </w:r>
      <w:r w:rsidRPr="00B97DCA">
        <w:rPr>
          <w:rFonts w:ascii="Arial" w:eastAsia="Arial" w:hAnsi="Arial" w:cs="Arial"/>
          <w:color w:val="141414"/>
          <w:w w:val="53"/>
          <w:sz w:val="26"/>
          <w:szCs w:val="26"/>
        </w:rPr>
        <w:t>.</w:t>
      </w:r>
    </w:p>
    <w:p w:rsidR="00BC16FD" w:rsidRPr="00D25155" w:rsidRDefault="00BC16FD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92" w:line="360" w:lineRule="auto"/>
        <w:ind w:left="426" w:right="-41" w:hanging="426"/>
        <w:jc w:val="center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b/>
          <w:color w:val="141414"/>
          <w:sz w:val="26"/>
          <w:szCs w:val="26"/>
        </w:rPr>
        <w:t>SECTION</w:t>
      </w:r>
      <w:r w:rsidRPr="00B97DCA">
        <w:rPr>
          <w:rFonts w:ascii="Arial" w:eastAsia="Arial" w:hAnsi="Arial" w:cs="Arial"/>
          <w:b/>
          <w:color w:val="141414"/>
          <w:spacing w:val="5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41414"/>
          <w:sz w:val="26"/>
          <w:szCs w:val="26"/>
        </w:rPr>
        <w:t>B:</w:t>
      </w:r>
      <w:r w:rsidRPr="00B97DCA">
        <w:rPr>
          <w:rFonts w:ascii="Arial" w:eastAsia="Arial" w:hAnsi="Arial" w:cs="Arial"/>
          <w:b/>
          <w:color w:val="141414"/>
          <w:spacing w:val="-5"/>
          <w:sz w:val="26"/>
          <w:szCs w:val="26"/>
        </w:rPr>
        <w:t xml:space="preserve"> </w:t>
      </w:r>
      <w:r w:rsidRPr="00B97DCA">
        <w:rPr>
          <w:rFonts w:ascii="Arial" w:hAnsi="Arial" w:cs="Arial"/>
          <w:b/>
          <w:color w:val="141414"/>
          <w:sz w:val="26"/>
          <w:szCs w:val="26"/>
        </w:rPr>
        <w:t>60</w:t>
      </w:r>
      <w:r w:rsidRPr="00B97DCA">
        <w:rPr>
          <w:rFonts w:ascii="Arial" w:hAnsi="Arial" w:cs="Arial"/>
          <w:b/>
          <w:color w:val="141414"/>
          <w:spacing w:val="1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41414"/>
          <w:sz w:val="26"/>
          <w:szCs w:val="26"/>
        </w:rPr>
        <w:t>Marks.</w:t>
      </w:r>
    </w:p>
    <w:p w:rsidR="0019676A" w:rsidRPr="00B97DCA" w:rsidRDefault="001A65AE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141414"/>
          <w:sz w:val="26"/>
          <w:szCs w:val="26"/>
        </w:rPr>
        <w:t xml:space="preserve">41. </w: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>(</w:t>
      </w:r>
      <w:proofErr w:type="gramStart"/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>a</w:t>
      </w:r>
      <w:proofErr w:type="gramEnd"/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 xml:space="preserve">) </w:t>
      </w:r>
      <w:r w:rsidR="0005693D" w:rsidRPr="00B97DCA">
        <w:rPr>
          <w:rFonts w:ascii="Arial" w:eastAsia="Arial" w:hAnsi="Arial" w:cs="Arial"/>
          <w:color w:val="141414"/>
          <w:spacing w:val="45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>In</w:t>
      </w:r>
      <w:r w:rsidR="0005693D" w:rsidRPr="00B97DCA">
        <w:rPr>
          <w:rFonts w:ascii="Arial" w:eastAsia="Arial" w:hAnsi="Arial" w:cs="Arial"/>
          <w:color w:val="141414"/>
          <w:spacing w:val="36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141414"/>
          <w:sz w:val="26"/>
          <w:szCs w:val="26"/>
        </w:rPr>
        <w:t>one</w:t>
      </w:r>
      <w:r w:rsidR="0005693D" w:rsidRPr="00B97DCA">
        <w:rPr>
          <w:rFonts w:ascii="Arial" w:eastAsia="Arial" w:hAnsi="Arial" w:cs="Arial"/>
          <w:b/>
          <w:color w:val="141414"/>
          <w:spacing w:val="4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>sentence,</w:t>
      </w:r>
      <w:r w:rsidR="0005693D" w:rsidRPr="00B97DCA">
        <w:rPr>
          <w:rFonts w:ascii="Arial" w:eastAsia="Arial" w:hAnsi="Arial" w:cs="Arial"/>
          <w:color w:val="141414"/>
          <w:spacing w:val="18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>define</w:t>
      </w:r>
      <w:r w:rsidR="0005693D" w:rsidRPr="00B97DCA">
        <w:rPr>
          <w:rFonts w:ascii="Arial" w:eastAsia="Arial" w:hAnsi="Arial" w:cs="Arial"/>
          <w:color w:val="141414"/>
          <w:spacing w:val="1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>the</w:t>
      </w:r>
      <w:r w:rsidR="0005693D" w:rsidRPr="00B97DCA">
        <w:rPr>
          <w:rFonts w:ascii="Arial" w:eastAsia="Arial" w:hAnsi="Arial" w:cs="Arial"/>
          <w:color w:val="141414"/>
          <w:spacing w:val="20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>defic</w:t>
      </w:r>
      <w:r w:rsidR="0005693D" w:rsidRPr="00B97DCA">
        <w:rPr>
          <w:rFonts w:ascii="Arial" w:eastAsia="Arial" w:hAnsi="Arial" w:cs="Arial"/>
          <w:color w:val="2D2D2D"/>
          <w:w w:val="66"/>
          <w:sz w:val="26"/>
          <w:szCs w:val="26"/>
        </w:rPr>
        <w:t>i</w: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>ency</w:t>
      </w:r>
      <w:r w:rsidR="0005693D" w:rsidRPr="00B97DCA">
        <w:rPr>
          <w:rFonts w:ascii="Arial" w:eastAsia="Arial" w:hAnsi="Arial" w:cs="Arial"/>
          <w:color w:val="141414"/>
          <w:spacing w:val="16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41414"/>
          <w:w w:val="92"/>
          <w:sz w:val="26"/>
          <w:szCs w:val="26"/>
        </w:rPr>
        <w:t>d</w:t>
      </w:r>
      <w:r w:rsidR="0005693D" w:rsidRPr="00B97DCA">
        <w:rPr>
          <w:rFonts w:ascii="Arial" w:eastAsia="Arial" w:hAnsi="Arial" w:cs="Arial"/>
          <w:color w:val="2D2D2D"/>
          <w:w w:val="66"/>
          <w:sz w:val="26"/>
          <w:szCs w:val="26"/>
        </w:rPr>
        <w:t>i</w:t>
      </w:r>
      <w:r w:rsidR="0005693D" w:rsidRPr="00B97DCA">
        <w:rPr>
          <w:rFonts w:ascii="Arial" w:eastAsia="Arial" w:hAnsi="Arial" w:cs="Arial"/>
          <w:color w:val="141414"/>
          <w:sz w:val="26"/>
          <w:szCs w:val="26"/>
        </w:rPr>
        <w:t>sease</w:t>
      </w:r>
      <w:r w:rsidR="0005693D" w:rsidRPr="00B97DCA">
        <w:rPr>
          <w:rFonts w:ascii="Arial" w:eastAsia="Arial" w:hAnsi="Arial" w:cs="Arial"/>
          <w:color w:val="141414"/>
          <w:spacing w:val="-9"/>
          <w:sz w:val="26"/>
          <w:szCs w:val="26"/>
        </w:rPr>
        <w:t>s</w:t>
      </w:r>
      <w:r w:rsidR="0005693D" w:rsidRPr="00B97DCA">
        <w:rPr>
          <w:rFonts w:ascii="Arial" w:eastAsia="Arial" w:hAnsi="Arial" w:cs="Arial"/>
          <w:color w:val="141414"/>
          <w:w w:val="53"/>
          <w:sz w:val="26"/>
          <w:szCs w:val="26"/>
        </w:rPr>
        <w:t>.</w:t>
      </w:r>
    </w:p>
    <w:p w:rsidR="001A65AE" w:rsidRPr="00D25155" w:rsidRDefault="001A65AE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1A65AE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41414"/>
          <w:sz w:val="26"/>
          <w:szCs w:val="26"/>
        </w:rPr>
        <w:t xml:space="preserve">(b) </w:t>
      </w:r>
      <w:r w:rsidRPr="00B97DCA">
        <w:rPr>
          <w:rFonts w:ascii="Arial" w:eastAsia="Arial" w:hAnsi="Arial" w:cs="Arial"/>
          <w:color w:val="141414"/>
          <w:spacing w:val="5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Name</w:t>
      </w:r>
      <w:r w:rsidRPr="00B97DCA">
        <w:rPr>
          <w:rFonts w:ascii="Arial" w:eastAsia="Arial" w:hAnsi="Arial" w:cs="Arial"/>
          <w:color w:val="141414"/>
          <w:spacing w:val="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any</w:t>
      </w:r>
      <w:r w:rsidRPr="00B97DCA">
        <w:rPr>
          <w:rFonts w:ascii="Arial" w:eastAsia="Arial" w:hAnsi="Arial" w:cs="Arial"/>
          <w:color w:val="141414"/>
          <w:spacing w:val="7"/>
          <w:sz w:val="26"/>
          <w:szCs w:val="26"/>
        </w:rPr>
        <w:t xml:space="preserve"> </w:t>
      </w:r>
      <w:proofErr w:type="gramStart"/>
      <w:r w:rsidRPr="00B97DCA">
        <w:rPr>
          <w:rFonts w:ascii="Arial" w:hAnsi="Arial" w:cs="Arial"/>
          <w:b/>
          <w:color w:val="141414"/>
          <w:sz w:val="26"/>
          <w:szCs w:val="26"/>
        </w:rPr>
        <w:t xml:space="preserve">two </w:t>
      </w:r>
      <w:r w:rsidRPr="00B97DCA">
        <w:rPr>
          <w:rFonts w:ascii="Arial" w:hAnsi="Arial" w:cs="Arial"/>
          <w:b/>
          <w:color w:val="141414"/>
          <w:spacing w:val="2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sz w:val="26"/>
          <w:szCs w:val="26"/>
        </w:rPr>
        <w:t>deficiency</w:t>
      </w:r>
      <w:proofErr w:type="gramEnd"/>
      <w:r w:rsidRPr="00B97DCA">
        <w:rPr>
          <w:rFonts w:ascii="Arial" w:eastAsia="Arial" w:hAnsi="Arial" w:cs="Arial"/>
          <w:color w:val="141414"/>
          <w:spacing w:val="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41414"/>
          <w:w w:val="94"/>
          <w:sz w:val="26"/>
          <w:szCs w:val="26"/>
        </w:rPr>
        <w:t>diseases</w:t>
      </w:r>
      <w:r w:rsidRPr="00B97DCA">
        <w:rPr>
          <w:rFonts w:ascii="Arial" w:eastAsia="Arial" w:hAnsi="Arial" w:cs="Arial"/>
          <w:color w:val="2D2D2D"/>
          <w:w w:val="53"/>
          <w:sz w:val="26"/>
          <w:szCs w:val="26"/>
        </w:rPr>
        <w:t>.</w:t>
      </w:r>
    </w:p>
    <w:p w:rsidR="001A65AE" w:rsidRPr="00D25155" w:rsidRDefault="001A65AE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i)………………………………………………………………………………………………</w:t>
      </w:r>
    </w:p>
    <w:p w:rsidR="0019676A" w:rsidRPr="00B97DCA" w:rsidRDefault="001A65AE" w:rsidP="009A3BEE">
      <w:pPr>
        <w:tabs>
          <w:tab w:val="left" w:pos="9882"/>
        </w:tabs>
        <w:spacing w:line="360" w:lineRule="auto"/>
        <w:ind w:left="284" w:right="-41"/>
        <w:rPr>
          <w:rFonts w:ascii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ii)………………………………………………………………………………………………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29"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proofErr w:type="gramStart"/>
      <w:r w:rsidRPr="00B97DCA">
        <w:rPr>
          <w:rFonts w:ascii="Arial" w:eastAsia="Arial" w:hAnsi="Arial" w:cs="Arial"/>
          <w:color w:val="121212"/>
          <w:w w:val="82"/>
          <w:sz w:val="26"/>
          <w:szCs w:val="26"/>
        </w:rPr>
        <w:t>(</w:t>
      </w:r>
      <w:r w:rsidRPr="00B97DCA">
        <w:rPr>
          <w:rFonts w:ascii="Arial" w:eastAsia="Arial" w:hAnsi="Arial" w:cs="Arial"/>
          <w:color w:val="121212"/>
          <w:spacing w:val="-4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c</w:t>
      </w:r>
      <w:proofErr w:type="gramEnd"/>
      <w:r w:rsidRPr="00B97DCA">
        <w:rPr>
          <w:rFonts w:ascii="Arial" w:eastAsia="Arial" w:hAnsi="Arial" w:cs="Arial"/>
          <w:color w:val="121212"/>
          <w:sz w:val="26"/>
          <w:szCs w:val="26"/>
        </w:rPr>
        <w:t xml:space="preserve">) </w:t>
      </w:r>
      <w:r w:rsidRPr="00B97DCA">
        <w:rPr>
          <w:rFonts w:ascii="Arial" w:eastAsia="Arial" w:hAnsi="Arial" w:cs="Arial"/>
          <w:color w:val="121212"/>
          <w:spacing w:val="2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98"/>
          <w:sz w:val="26"/>
          <w:szCs w:val="26"/>
        </w:rPr>
        <w:t>Outl</w:t>
      </w:r>
      <w:r w:rsidRPr="00B97DCA">
        <w:rPr>
          <w:rFonts w:ascii="Arial" w:eastAsia="Arial" w:hAnsi="Arial" w:cs="Arial"/>
          <w:color w:val="2B2B2B"/>
          <w:w w:val="56"/>
          <w:sz w:val="26"/>
          <w:szCs w:val="26"/>
        </w:rPr>
        <w:t>i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 xml:space="preserve">ne </w:t>
      </w:r>
      <w:r w:rsidRPr="00B97DCA">
        <w:rPr>
          <w:rFonts w:ascii="Arial" w:eastAsia="Arial" w:hAnsi="Arial" w:cs="Arial"/>
          <w:color w:val="121212"/>
          <w:spacing w:val="-2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20202"/>
          <w:spacing w:val="-14"/>
          <w:sz w:val="26"/>
          <w:szCs w:val="26"/>
        </w:rPr>
        <w:t>o</w:t>
      </w:r>
      <w:r w:rsidRPr="00B97DCA">
        <w:rPr>
          <w:rFonts w:ascii="Arial" w:eastAsia="Arial" w:hAnsi="Arial" w:cs="Arial"/>
          <w:b/>
          <w:color w:val="121212"/>
          <w:sz w:val="26"/>
          <w:szCs w:val="26"/>
        </w:rPr>
        <w:t>ne</w:t>
      </w:r>
      <w:r w:rsidRPr="00B97DCA">
        <w:rPr>
          <w:rFonts w:ascii="Arial" w:eastAsia="Arial" w:hAnsi="Arial" w:cs="Arial"/>
          <w:b/>
          <w:color w:val="121212"/>
          <w:spacing w:val="5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way</w:t>
      </w:r>
      <w:r w:rsidRPr="00B97DCA">
        <w:rPr>
          <w:rFonts w:ascii="Arial" w:eastAsia="Arial" w:hAnsi="Arial" w:cs="Arial"/>
          <w:color w:val="121212"/>
          <w:spacing w:val="1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of</w:t>
      </w:r>
      <w:r w:rsidRPr="00B97DCA">
        <w:rPr>
          <w:rFonts w:ascii="Arial" w:eastAsia="Arial" w:hAnsi="Arial" w:cs="Arial"/>
          <w:color w:val="121212"/>
          <w:spacing w:val="2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controlling</w:t>
      </w:r>
      <w:r w:rsidRPr="00B97DCA">
        <w:rPr>
          <w:rFonts w:ascii="Arial" w:eastAsia="Arial" w:hAnsi="Arial" w:cs="Arial"/>
          <w:color w:val="121212"/>
          <w:spacing w:val="3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deficiency</w:t>
      </w:r>
      <w:r w:rsidRPr="00B97DCA">
        <w:rPr>
          <w:rFonts w:ascii="Arial" w:eastAsia="Arial" w:hAnsi="Arial" w:cs="Arial"/>
          <w:color w:val="121212"/>
          <w:spacing w:val="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diseases</w:t>
      </w:r>
      <w:r w:rsidRPr="00B97DCA">
        <w:rPr>
          <w:rFonts w:ascii="Arial" w:eastAsia="Arial" w:hAnsi="Arial" w:cs="Arial"/>
          <w:color w:val="121212"/>
          <w:spacing w:val="-3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at</w:t>
      </w:r>
      <w:r w:rsidRPr="00B97DCA">
        <w:rPr>
          <w:rFonts w:ascii="Arial" w:eastAsia="Arial" w:hAnsi="Arial" w:cs="Arial"/>
          <w:color w:val="121212"/>
          <w:spacing w:val="2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home</w:t>
      </w:r>
      <w:r w:rsidRPr="00B97DCA">
        <w:rPr>
          <w:rFonts w:ascii="Arial" w:eastAsia="Arial" w:hAnsi="Arial" w:cs="Arial"/>
          <w:color w:val="020202"/>
          <w:w w:val="54"/>
          <w:sz w:val="26"/>
          <w:szCs w:val="26"/>
        </w:rPr>
        <w:t>.</w:t>
      </w:r>
    </w:p>
    <w:p w:rsidR="003F07D8" w:rsidRPr="00D25155" w:rsidRDefault="003F07D8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27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w w:val="94"/>
          <w:sz w:val="26"/>
          <w:szCs w:val="26"/>
        </w:rPr>
        <w:t>42</w:t>
      </w:r>
      <w:r w:rsidRPr="00B97DCA">
        <w:rPr>
          <w:rFonts w:ascii="Arial" w:eastAsia="Arial" w:hAnsi="Arial" w:cs="Arial"/>
          <w:color w:val="565656"/>
          <w:w w:val="45"/>
          <w:sz w:val="26"/>
          <w:szCs w:val="26"/>
        </w:rPr>
        <w:t>.</w:t>
      </w:r>
      <w:r w:rsidR="00F04A47">
        <w:rPr>
          <w:rFonts w:ascii="Arial" w:eastAsia="Arial" w:hAnsi="Arial" w:cs="Arial"/>
          <w:color w:val="565656"/>
          <w:sz w:val="26"/>
          <w:szCs w:val="26"/>
        </w:rPr>
        <w:t xml:space="preserve"> </w:t>
      </w:r>
      <w:r w:rsidRPr="00B97DCA">
        <w:rPr>
          <w:rFonts w:ascii="Arial" w:hAnsi="Arial" w:cs="Arial"/>
          <w:color w:val="121212"/>
          <w:sz w:val="26"/>
          <w:szCs w:val="26"/>
        </w:rPr>
        <w:t>(</w:t>
      </w:r>
      <w:proofErr w:type="gramStart"/>
      <w:r w:rsidRPr="00B97DCA">
        <w:rPr>
          <w:rFonts w:ascii="Arial" w:hAnsi="Arial" w:cs="Arial"/>
          <w:color w:val="121212"/>
          <w:sz w:val="26"/>
          <w:szCs w:val="26"/>
        </w:rPr>
        <w:t>a</w:t>
      </w:r>
      <w:proofErr w:type="gramEnd"/>
      <w:r w:rsidRPr="00B97DCA">
        <w:rPr>
          <w:rFonts w:ascii="Arial" w:hAnsi="Arial" w:cs="Arial"/>
          <w:color w:val="2B2B2B"/>
          <w:sz w:val="26"/>
          <w:szCs w:val="26"/>
        </w:rPr>
        <w:t xml:space="preserve">)  </w:t>
      </w:r>
      <w:r w:rsidRPr="00B97DCA">
        <w:rPr>
          <w:rFonts w:ascii="Arial" w:hAnsi="Arial" w:cs="Arial"/>
          <w:color w:val="2B2B2B"/>
          <w:spacing w:val="2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75"/>
          <w:sz w:val="26"/>
          <w:szCs w:val="26"/>
        </w:rPr>
        <w:t>B</w:t>
      </w:r>
      <w:r w:rsidRPr="00B97DCA">
        <w:rPr>
          <w:rFonts w:ascii="Arial" w:eastAsia="Arial" w:hAnsi="Arial" w:cs="Arial"/>
          <w:color w:val="2B2B2B"/>
          <w:w w:val="85"/>
          <w:sz w:val="26"/>
          <w:szCs w:val="26"/>
        </w:rPr>
        <w:t>e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sides</w:t>
      </w:r>
      <w:r w:rsidRPr="00B97DCA">
        <w:rPr>
          <w:rFonts w:ascii="Arial" w:eastAsia="Arial" w:hAnsi="Arial" w:cs="Arial"/>
          <w:color w:val="121212"/>
          <w:spacing w:val="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105"/>
          <w:sz w:val="26"/>
          <w:szCs w:val="26"/>
        </w:rPr>
        <w:t>fightin</w:t>
      </w:r>
      <w:r w:rsidRPr="00B97DCA">
        <w:rPr>
          <w:rFonts w:ascii="Arial" w:eastAsia="Arial" w:hAnsi="Arial" w:cs="Arial"/>
          <w:color w:val="121212"/>
          <w:spacing w:val="-1"/>
          <w:w w:val="105"/>
          <w:sz w:val="26"/>
          <w:szCs w:val="26"/>
        </w:rPr>
        <w:t>g</w:t>
      </w:r>
      <w:r w:rsidRPr="00B97DCA">
        <w:rPr>
          <w:rFonts w:ascii="Arial" w:eastAsia="Arial" w:hAnsi="Arial" w:cs="Arial"/>
          <w:color w:val="2B2B2B"/>
          <w:w w:val="63"/>
          <w:sz w:val="26"/>
          <w:szCs w:val="26"/>
        </w:rPr>
        <w:t>,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B2B2B"/>
          <w:spacing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name</w:t>
      </w:r>
      <w:r w:rsidRPr="00B97DCA">
        <w:rPr>
          <w:rFonts w:ascii="Arial" w:eastAsia="Arial" w:hAnsi="Arial" w:cs="Arial"/>
          <w:color w:val="121212"/>
          <w:spacing w:val="-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any</w:t>
      </w:r>
      <w:r w:rsidRPr="00B97DCA">
        <w:rPr>
          <w:rFonts w:ascii="Arial" w:eastAsia="Arial" w:hAnsi="Arial" w:cs="Arial"/>
          <w:color w:val="121212"/>
          <w:spacing w:val="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other</w:t>
      </w:r>
      <w:r w:rsidRPr="00B97DCA">
        <w:rPr>
          <w:rFonts w:ascii="Arial" w:eastAsia="Arial" w:hAnsi="Arial" w:cs="Arial"/>
          <w:color w:val="121212"/>
          <w:spacing w:val="18"/>
          <w:sz w:val="26"/>
          <w:szCs w:val="26"/>
        </w:rPr>
        <w:t xml:space="preserve"> </w:t>
      </w:r>
      <w:r w:rsidRPr="00B97DCA">
        <w:rPr>
          <w:rFonts w:ascii="Arial" w:hAnsi="Arial" w:cs="Arial"/>
          <w:b/>
          <w:color w:val="121212"/>
          <w:sz w:val="26"/>
          <w:szCs w:val="26"/>
        </w:rPr>
        <w:t>two</w:t>
      </w:r>
      <w:r w:rsidRPr="00B97DCA">
        <w:rPr>
          <w:rFonts w:ascii="Arial" w:hAnsi="Arial" w:cs="Arial"/>
          <w:b/>
          <w:color w:val="121212"/>
          <w:spacing w:val="3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anti-social</w:t>
      </w:r>
      <w:r w:rsidRPr="00B97DCA">
        <w:rPr>
          <w:rFonts w:ascii="Arial" w:eastAsia="Arial" w:hAnsi="Arial" w:cs="Arial"/>
          <w:color w:val="121212"/>
          <w:spacing w:val="27"/>
          <w:sz w:val="26"/>
          <w:szCs w:val="26"/>
        </w:rPr>
        <w:t xml:space="preserve"> </w:t>
      </w:r>
      <w:proofErr w:type="spellStart"/>
      <w:r w:rsidRPr="00B97DCA">
        <w:rPr>
          <w:rFonts w:ascii="Arial" w:eastAsia="Arial" w:hAnsi="Arial" w:cs="Arial"/>
          <w:color w:val="121212"/>
          <w:sz w:val="26"/>
          <w:szCs w:val="26"/>
        </w:rPr>
        <w:t>behaviours</w:t>
      </w:r>
      <w:proofErr w:type="spellEnd"/>
      <w:r w:rsidRPr="00B97DCA">
        <w:rPr>
          <w:rFonts w:ascii="Arial" w:eastAsia="Arial" w:hAnsi="Arial" w:cs="Arial"/>
          <w:color w:val="121212"/>
          <w:spacing w:val="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in</w:t>
      </w:r>
      <w:r w:rsidRPr="00B97DCA">
        <w:rPr>
          <w:rFonts w:ascii="Arial" w:eastAsia="Arial" w:hAnsi="Arial" w:cs="Arial"/>
          <w:color w:val="121212"/>
          <w:spacing w:val="1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80"/>
          <w:sz w:val="26"/>
          <w:szCs w:val="26"/>
        </w:rPr>
        <w:t xml:space="preserve">a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classroom.</w:t>
      </w:r>
    </w:p>
    <w:p w:rsidR="00F04A47" w:rsidRPr="00D25155" w:rsidRDefault="00F04A47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i)………………………………………………………………………………………………</w:t>
      </w:r>
    </w:p>
    <w:p w:rsidR="00F04A47" w:rsidRPr="00B97DCA" w:rsidRDefault="00F04A47" w:rsidP="009A3BEE">
      <w:pPr>
        <w:tabs>
          <w:tab w:val="left" w:pos="9882"/>
        </w:tabs>
        <w:spacing w:line="360" w:lineRule="auto"/>
        <w:ind w:left="284" w:right="-41"/>
        <w:rPr>
          <w:rFonts w:ascii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ii)………………………………………………………………………………………………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13"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w w:val="45"/>
          <w:sz w:val="26"/>
          <w:szCs w:val="26"/>
        </w:rPr>
        <w:t xml:space="preserve">.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(</w:t>
      </w:r>
      <w:proofErr w:type="gramStart"/>
      <w:r w:rsidRPr="00B97DCA">
        <w:rPr>
          <w:rFonts w:ascii="Arial" w:eastAsia="Arial" w:hAnsi="Arial" w:cs="Arial"/>
          <w:color w:val="121212"/>
          <w:sz w:val="26"/>
          <w:szCs w:val="26"/>
        </w:rPr>
        <w:t>b</w:t>
      </w:r>
      <w:proofErr w:type="gramEnd"/>
      <w:r w:rsidRPr="00B97DCA">
        <w:rPr>
          <w:rFonts w:ascii="Arial" w:eastAsia="Arial" w:hAnsi="Arial" w:cs="Arial"/>
          <w:color w:val="121212"/>
          <w:sz w:val="26"/>
          <w:szCs w:val="26"/>
        </w:rPr>
        <w:t>)</w:t>
      </w:r>
      <w:r w:rsidRPr="00B97DCA">
        <w:rPr>
          <w:rFonts w:ascii="Arial" w:eastAsia="Arial" w:hAnsi="Arial" w:cs="Arial"/>
          <w:color w:val="121212"/>
          <w:spacing w:val="2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Outline</w:t>
      </w:r>
      <w:r w:rsidRPr="00B97DCA">
        <w:rPr>
          <w:rFonts w:ascii="Arial" w:eastAsia="Arial" w:hAnsi="Arial" w:cs="Arial"/>
          <w:color w:val="121212"/>
          <w:spacing w:val="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any</w:t>
      </w:r>
      <w:r w:rsidRPr="00B97DCA">
        <w:rPr>
          <w:rFonts w:ascii="Arial" w:eastAsia="Arial" w:hAnsi="Arial" w:cs="Arial"/>
          <w:color w:val="121212"/>
          <w:spacing w:val="7"/>
          <w:sz w:val="26"/>
          <w:szCs w:val="26"/>
        </w:rPr>
        <w:t xml:space="preserve"> </w:t>
      </w:r>
      <w:r w:rsidRPr="00B97DCA">
        <w:rPr>
          <w:rFonts w:ascii="Arial" w:hAnsi="Arial" w:cs="Arial"/>
          <w:b/>
          <w:color w:val="121212"/>
          <w:sz w:val="26"/>
          <w:szCs w:val="26"/>
        </w:rPr>
        <w:t>two</w:t>
      </w:r>
      <w:r w:rsidRPr="00B97DCA">
        <w:rPr>
          <w:rFonts w:ascii="Arial" w:hAnsi="Arial" w:cs="Arial"/>
          <w:b/>
          <w:color w:val="121212"/>
          <w:spacing w:val="5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ways school</w:t>
      </w:r>
      <w:r w:rsidRPr="00B97DCA">
        <w:rPr>
          <w:rFonts w:ascii="Arial" w:eastAsia="Arial" w:hAnsi="Arial" w:cs="Arial"/>
          <w:color w:val="121212"/>
          <w:spacing w:val="-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administrators</w:t>
      </w:r>
      <w:r w:rsidRPr="00B97DCA">
        <w:rPr>
          <w:rFonts w:ascii="Arial" w:eastAsia="Arial" w:hAnsi="Arial" w:cs="Arial"/>
          <w:color w:val="121212"/>
          <w:spacing w:val="3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use</w:t>
      </w:r>
      <w:r w:rsidRPr="00B97DCA">
        <w:rPr>
          <w:rFonts w:ascii="Arial" w:eastAsia="Arial" w:hAnsi="Arial" w:cs="Arial"/>
          <w:color w:val="121212"/>
          <w:spacing w:val="-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to</w:t>
      </w:r>
      <w:r w:rsidRPr="00B97DCA">
        <w:rPr>
          <w:rFonts w:ascii="Arial" w:eastAsia="Arial" w:hAnsi="Arial" w:cs="Arial"/>
          <w:color w:val="121212"/>
          <w:spacing w:val="2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control</w:t>
      </w:r>
      <w:r w:rsidRPr="00B97DCA">
        <w:rPr>
          <w:rFonts w:ascii="Arial" w:eastAsia="Arial" w:hAnsi="Arial" w:cs="Arial"/>
          <w:color w:val="121212"/>
          <w:spacing w:val="2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 xml:space="preserve">anti-social </w:t>
      </w:r>
      <w:proofErr w:type="spellStart"/>
      <w:r w:rsidRPr="00B97DCA">
        <w:rPr>
          <w:rFonts w:ascii="Arial" w:eastAsia="Arial" w:hAnsi="Arial" w:cs="Arial"/>
          <w:color w:val="121212"/>
          <w:sz w:val="26"/>
          <w:szCs w:val="26"/>
        </w:rPr>
        <w:t>beha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v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ours</w:t>
      </w:r>
      <w:proofErr w:type="spellEnd"/>
      <w:r w:rsidRPr="00B97DCA">
        <w:rPr>
          <w:rFonts w:ascii="Arial" w:eastAsia="Arial" w:hAnsi="Arial" w:cs="Arial"/>
          <w:color w:val="121212"/>
          <w:spacing w:val="-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in</w:t>
      </w:r>
      <w:r w:rsidRPr="00B97DCA">
        <w:rPr>
          <w:rFonts w:ascii="Arial" w:eastAsia="Arial" w:hAnsi="Arial" w:cs="Arial"/>
          <w:color w:val="121212"/>
          <w:spacing w:val="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your</w:t>
      </w:r>
      <w:r w:rsidRPr="00B97DCA">
        <w:rPr>
          <w:rFonts w:ascii="Arial" w:eastAsia="Arial" w:hAnsi="Arial" w:cs="Arial"/>
          <w:color w:val="121212"/>
          <w:spacing w:val="2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80"/>
          <w:sz w:val="26"/>
          <w:szCs w:val="26"/>
        </w:rPr>
        <w:t>s</w:t>
      </w:r>
      <w:r w:rsidRPr="00B97DCA">
        <w:rPr>
          <w:rFonts w:ascii="Arial" w:eastAsia="Arial" w:hAnsi="Arial" w:cs="Arial"/>
          <w:color w:val="2B2B2B"/>
          <w:w w:val="90"/>
          <w:sz w:val="26"/>
          <w:szCs w:val="26"/>
        </w:rPr>
        <w:t>c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hool.</w:t>
      </w:r>
    </w:p>
    <w:p w:rsidR="00F04A47" w:rsidRPr="00D25155" w:rsidRDefault="00F04A47" w:rsidP="009A3BEE">
      <w:pPr>
        <w:tabs>
          <w:tab w:val="left" w:pos="9882"/>
        </w:tabs>
        <w:spacing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i)………………………………………………………………………………………………</w:t>
      </w:r>
    </w:p>
    <w:p w:rsidR="00F04A47" w:rsidRPr="00B97DCA" w:rsidRDefault="00F04A47" w:rsidP="009A3BEE">
      <w:pPr>
        <w:tabs>
          <w:tab w:val="left" w:pos="9882"/>
        </w:tabs>
        <w:spacing w:line="360" w:lineRule="auto"/>
        <w:ind w:left="284" w:right="-41"/>
        <w:rPr>
          <w:rFonts w:ascii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ii)………………………………………………………………………………………………</w:t>
      </w:r>
    </w:p>
    <w:p w:rsidR="0019676A" w:rsidRPr="00B97DCA" w:rsidRDefault="001679FA" w:rsidP="009A3BEE">
      <w:pPr>
        <w:tabs>
          <w:tab w:val="left" w:pos="9882"/>
        </w:tabs>
        <w:spacing w:before="16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121212"/>
          <w:sz w:val="26"/>
          <w:szCs w:val="26"/>
        </w:rPr>
        <w:t xml:space="preserve">43. </w:t>
      </w:r>
      <w:r w:rsidR="0005693D" w:rsidRPr="00B97DCA">
        <w:rPr>
          <w:rFonts w:ascii="Arial" w:eastAsia="Arial" w:hAnsi="Arial" w:cs="Arial"/>
          <w:color w:val="2B2B2B"/>
          <w:w w:val="75"/>
          <w:sz w:val="26"/>
          <w:szCs w:val="26"/>
        </w:rPr>
        <w:t>(</w:t>
      </w:r>
      <w:proofErr w:type="gramStart"/>
      <w:r>
        <w:rPr>
          <w:rFonts w:ascii="Arial" w:eastAsia="Arial" w:hAnsi="Arial" w:cs="Arial"/>
          <w:color w:val="121212"/>
          <w:sz w:val="26"/>
          <w:szCs w:val="26"/>
        </w:rPr>
        <w:t>a</w:t>
      </w:r>
      <w:proofErr w:type="gramEnd"/>
      <w:r>
        <w:rPr>
          <w:rFonts w:ascii="Arial" w:eastAsia="Arial" w:hAnsi="Arial" w:cs="Arial"/>
          <w:color w:val="121212"/>
          <w:sz w:val="26"/>
          <w:szCs w:val="26"/>
        </w:rPr>
        <w:t xml:space="preserve">)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In</w:t>
      </w:r>
      <w:r w:rsidR="0005693D" w:rsidRPr="00B97DCA">
        <w:rPr>
          <w:rFonts w:ascii="Arial" w:eastAsia="Arial" w:hAnsi="Arial" w:cs="Arial"/>
          <w:color w:val="121212"/>
          <w:spacing w:val="3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121212"/>
          <w:sz w:val="26"/>
          <w:szCs w:val="26"/>
        </w:rPr>
        <w:t>one</w:t>
      </w:r>
      <w:r w:rsidR="0005693D" w:rsidRPr="00B97DCA">
        <w:rPr>
          <w:rFonts w:ascii="Arial" w:eastAsia="Arial" w:hAnsi="Arial" w:cs="Arial"/>
          <w:b/>
          <w:color w:val="121212"/>
          <w:spacing w:val="38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sentence,</w:t>
      </w:r>
      <w:r w:rsidR="0005693D" w:rsidRPr="00B97DCA">
        <w:rPr>
          <w:rFonts w:ascii="Arial" w:eastAsia="Arial" w:hAnsi="Arial" w:cs="Arial"/>
          <w:color w:val="121212"/>
          <w:spacing w:val="-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define</w:t>
      </w:r>
      <w:r w:rsidR="0005693D" w:rsidRPr="00B97DCA">
        <w:rPr>
          <w:rFonts w:ascii="Arial" w:eastAsia="Arial" w:hAnsi="Arial" w:cs="Arial"/>
          <w:color w:val="121212"/>
          <w:spacing w:val="1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the</w:t>
      </w:r>
      <w:r w:rsidR="0005693D" w:rsidRPr="00B97DCA">
        <w:rPr>
          <w:rFonts w:ascii="Arial" w:eastAsia="Arial" w:hAnsi="Arial" w:cs="Arial"/>
          <w:color w:val="121212"/>
          <w:spacing w:val="1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term</w:t>
      </w:r>
      <w:r w:rsidR="0005693D" w:rsidRPr="00B97DCA">
        <w:rPr>
          <w:rFonts w:ascii="Arial" w:eastAsia="Arial" w:hAnsi="Arial" w:cs="Arial"/>
          <w:color w:val="121212"/>
          <w:spacing w:val="32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crop</w:t>
      </w:r>
      <w:r w:rsidR="0005693D" w:rsidRPr="00B97DCA">
        <w:rPr>
          <w:rFonts w:ascii="Arial" w:eastAsia="Arial" w:hAnsi="Arial" w:cs="Arial"/>
          <w:color w:val="121212"/>
          <w:spacing w:val="10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21212"/>
          <w:sz w:val="26"/>
          <w:szCs w:val="26"/>
        </w:rPr>
        <w:t>rotation.</w:t>
      </w:r>
    </w:p>
    <w:p w:rsidR="0019676A" w:rsidRPr="00B97DCA" w:rsidRDefault="007F7F09" w:rsidP="009A3BEE">
      <w:pPr>
        <w:tabs>
          <w:tab w:val="left" w:pos="9882"/>
        </w:tabs>
        <w:spacing w:line="360" w:lineRule="auto"/>
        <w:ind w:left="284" w:right="-41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2B2B2B"/>
          <w:w w:val="85"/>
          <w:position w:val="-1"/>
          <w:sz w:val="26"/>
          <w:szCs w:val="26"/>
        </w:rPr>
        <w:t>(</w:t>
      </w:r>
      <w:r w:rsidRPr="00B97DCA">
        <w:rPr>
          <w:rFonts w:ascii="Arial" w:eastAsia="Arial" w:hAnsi="Arial" w:cs="Arial"/>
          <w:color w:val="121212"/>
          <w:w w:val="85"/>
          <w:position w:val="-1"/>
          <w:sz w:val="26"/>
          <w:szCs w:val="26"/>
        </w:rPr>
        <w:t>b</w:t>
      </w:r>
      <w:r w:rsidR="007F7F09">
        <w:rPr>
          <w:rFonts w:ascii="Arial" w:eastAsia="Arial" w:hAnsi="Arial" w:cs="Arial"/>
          <w:color w:val="2B2B2B"/>
          <w:w w:val="85"/>
          <w:position w:val="-1"/>
          <w:sz w:val="26"/>
          <w:szCs w:val="26"/>
        </w:rPr>
        <w:t xml:space="preserve">)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Why</w:t>
      </w:r>
      <w:r w:rsidRPr="00B97DCA">
        <w:rPr>
          <w:rFonts w:ascii="Arial" w:eastAsia="Arial" w:hAnsi="Arial" w:cs="Arial"/>
          <w:color w:val="121212"/>
          <w:spacing w:val="14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are</w:t>
      </w:r>
      <w:r w:rsidRPr="00B97DCA">
        <w:rPr>
          <w:rFonts w:ascii="Arial" w:eastAsia="Arial" w:hAnsi="Arial" w:cs="Arial"/>
          <w:color w:val="121212"/>
          <w:spacing w:val="17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legume</w:t>
      </w:r>
      <w:r w:rsidRPr="00B97DCA">
        <w:rPr>
          <w:rFonts w:ascii="Arial" w:eastAsia="Arial" w:hAnsi="Arial" w:cs="Arial"/>
          <w:color w:val="2B2B2B"/>
          <w:position w:val="-1"/>
          <w:sz w:val="26"/>
          <w:szCs w:val="26"/>
        </w:rPr>
        <w:t>s</w:t>
      </w:r>
      <w:r w:rsidRPr="00B97DCA">
        <w:rPr>
          <w:rFonts w:ascii="Arial" w:eastAsia="Arial" w:hAnsi="Arial" w:cs="Arial"/>
          <w:color w:val="2B2B2B"/>
          <w:spacing w:val="-12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included</w:t>
      </w:r>
      <w:r w:rsidRPr="00B97DCA">
        <w:rPr>
          <w:rFonts w:ascii="Arial" w:eastAsia="Arial" w:hAnsi="Arial" w:cs="Arial"/>
          <w:color w:val="121212"/>
          <w:spacing w:val="1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in</w:t>
      </w:r>
      <w:r w:rsidRPr="00B97DCA">
        <w:rPr>
          <w:rFonts w:ascii="Arial" w:eastAsia="Arial" w:hAnsi="Arial" w:cs="Arial"/>
          <w:color w:val="121212"/>
          <w:spacing w:val="6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80"/>
          <w:position w:val="-1"/>
          <w:sz w:val="26"/>
          <w:szCs w:val="26"/>
        </w:rPr>
        <w:t>a</w:t>
      </w:r>
      <w:r w:rsidRPr="00B97DCA">
        <w:rPr>
          <w:rFonts w:ascii="Arial" w:eastAsia="Arial" w:hAnsi="Arial" w:cs="Arial"/>
          <w:color w:val="121212"/>
          <w:spacing w:val="40"/>
          <w:w w:val="80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crop</w:t>
      </w:r>
      <w:r w:rsidRPr="00B97DCA">
        <w:rPr>
          <w:rFonts w:ascii="Arial" w:eastAsia="Arial" w:hAnsi="Arial" w:cs="Arial"/>
          <w:color w:val="121212"/>
          <w:spacing w:val="15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rotation</w:t>
      </w:r>
      <w:r w:rsidRPr="00B97DCA">
        <w:rPr>
          <w:rFonts w:ascii="Arial" w:eastAsia="Arial" w:hAnsi="Arial" w:cs="Arial"/>
          <w:color w:val="121212"/>
          <w:spacing w:val="30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cycle?</w:t>
      </w:r>
    </w:p>
    <w:p w:rsidR="0019676A" w:rsidRDefault="004D45C7" w:rsidP="009A3BEE">
      <w:pPr>
        <w:tabs>
          <w:tab w:val="left" w:pos="9882"/>
        </w:tabs>
        <w:spacing w:before="2"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Default="00666290" w:rsidP="009A3BEE">
      <w:pPr>
        <w:tabs>
          <w:tab w:val="left" w:pos="9882"/>
        </w:tabs>
        <w:spacing w:before="42" w:line="360" w:lineRule="auto"/>
        <w:ind w:left="426" w:right="-41" w:hanging="142"/>
        <w:rPr>
          <w:rFonts w:ascii="Arial" w:eastAsia="Arial" w:hAnsi="Arial" w:cs="Arial"/>
          <w:color w:val="2B2B2B"/>
          <w:sz w:val="26"/>
          <w:szCs w:val="26"/>
        </w:rPr>
      </w:pPr>
      <w:r>
        <w:rPr>
          <w:rFonts w:ascii="Arial" w:eastAsia="Arial" w:hAnsi="Arial" w:cs="Arial"/>
          <w:color w:val="2B2B2B"/>
          <w:sz w:val="26"/>
          <w:szCs w:val="26"/>
        </w:rPr>
        <w:t xml:space="preserve">c) Outline any two advantages of practicing crop </w:t>
      </w:r>
      <w:r w:rsidR="00357F14">
        <w:rPr>
          <w:rFonts w:ascii="Arial" w:eastAsia="Arial" w:hAnsi="Arial" w:cs="Arial"/>
          <w:color w:val="2B2B2B"/>
          <w:sz w:val="26"/>
          <w:szCs w:val="26"/>
        </w:rPr>
        <w:t>rotation</w:t>
      </w:r>
      <w:r>
        <w:rPr>
          <w:rFonts w:ascii="Arial" w:eastAsia="Arial" w:hAnsi="Arial" w:cs="Arial"/>
          <w:color w:val="2B2B2B"/>
          <w:sz w:val="26"/>
          <w:szCs w:val="26"/>
        </w:rPr>
        <w:t>.</w:t>
      </w:r>
    </w:p>
    <w:p w:rsidR="00357F14" w:rsidRDefault="00357F14" w:rsidP="009A3BEE">
      <w:pPr>
        <w:tabs>
          <w:tab w:val="left" w:pos="9882"/>
        </w:tabs>
        <w:spacing w:before="42"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303835" w:rsidRPr="00B97DCA" w:rsidRDefault="00303835" w:rsidP="009A3BEE">
      <w:pPr>
        <w:tabs>
          <w:tab w:val="left" w:pos="9882"/>
        </w:tabs>
        <w:spacing w:before="42"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</w:p>
    <w:p w:rsidR="00596C2E" w:rsidRDefault="0005693D" w:rsidP="009A3BEE">
      <w:pPr>
        <w:tabs>
          <w:tab w:val="left" w:pos="9882"/>
        </w:tabs>
        <w:spacing w:before="13" w:line="360" w:lineRule="auto"/>
        <w:ind w:left="426" w:right="-41" w:hanging="426"/>
        <w:rPr>
          <w:rFonts w:ascii="Arial" w:eastAsia="Arial" w:hAnsi="Arial" w:cs="Arial"/>
          <w:color w:val="121212"/>
          <w:position w:val="-1"/>
          <w:sz w:val="26"/>
          <w:szCs w:val="26"/>
        </w:rPr>
      </w:pPr>
      <w:r w:rsidRPr="00B97DCA">
        <w:rPr>
          <w:rFonts w:ascii="Arial" w:eastAsia="Arial" w:hAnsi="Arial" w:cs="Arial"/>
          <w:color w:val="121212"/>
          <w:w w:val="94"/>
          <w:sz w:val="26"/>
          <w:szCs w:val="26"/>
        </w:rPr>
        <w:t>4</w:t>
      </w:r>
      <w:r w:rsidRPr="00B97DCA">
        <w:rPr>
          <w:rFonts w:ascii="Arial" w:eastAsia="Arial" w:hAnsi="Arial" w:cs="Arial"/>
          <w:color w:val="2B2B2B"/>
          <w:w w:val="94"/>
          <w:sz w:val="26"/>
          <w:szCs w:val="26"/>
        </w:rPr>
        <w:t>4</w:t>
      </w:r>
      <w:r w:rsidRPr="00B97DCA">
        <w:rPr>
          <w:rFonts w:ascii="Arial" w:eastAsia="Arial" w:hAnsi="Arial" w:cs="Arial"/>
          <w:color w:val="020202"/>
          <w:w w:val="54"/>
          <w:sz w:val="26"/>
          <w:szCs w:val="26"/>
        </w:rPr>
        <w:t>.</w:t>
      </w:r>
      <w:r w:rsidR="00357F14">
        <w:rPr>
          <w:rFonts w:ascii="Arial" w:eastAsia="Arial" w:hAnsi="Arial" w:cs="Arial"/>
          <w:color w:val="02020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(</w:t>
      </w:r>
      <w:proofErr w:type="gramStart"/>
      <w:r w:rsidRPr="00B97DCA">
        <w:rPr>
          <w:rFonts w:ascii="Arial" w:eastAsia="Arial" w:hAnsi="Arial" w:cs="Arial"/>
          <w:color w:val="121212"/>
          <w:sz w:val="26"/>
          <w:szCs w:val="26"/>
        </w:rPr>
        <w:t>a</w:t>
      </w:r>
      <w:proofErr w:type="gramEnd"/>
      <w:r w:rsidRPr="00B97DCA">
        <w:rPr>
          <w:rFonts w:ascii="Arial" w:eastAsia="Arial" w:hAnsi="Arial" w:cs="Arial"/>
          <w:color w:val="2B2B2B"/>
          <w:sz w:val="26"/>
          <w:szCs w:val="26"/>
        </w:rPr>
        <w:t>)</w:t>
      </w:r>
      <w:r w:rsidR="00357F14">
        <w:rPr>
          <w:rFonts w:ascii="Arial" w:eastAsia="Arial" w:hAnsi="Arial" w:cs="Arial"/>
          <w:color w:val="2B2B2B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Name</w:t>
      </w:r>
      <w:r w:rsidRPr="00B97DCA">
        <w:rPr>
          <w:rFonts w:ascii="Arial" w:eastAsia="Arial" w:hAnsi="Arial" w:cs="Arial"/>
          <w:color w:val="121212"/>
          <w:spacing w:val="-16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any</w:t>
      </w:r>
      <w:r w:rsidRPr="00B97DCA">
        <w:rPr>
          <w:rFonts w:ascii="Arial" w:eastAsia="Arial" w:hAnsi="Arial" w:cs="Arial"/>
          <w:color w:val="121212"/>
          <w:spacing w:val="1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21212"/>
          <w:position w:val="-1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21212"/>
          <w:spacing w:val="20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typ</w:t>
      </w:r>
      <w:r w:rsidRPr="00B97DCA">
        <w:rPr>
          <w:rFonts w:ascii="Arial" w:eastAsia="Arial" w:hAnsi="Arial" w:cs="Arial"/>
          <w:color w:val="2B2B2B"/>
          <w:position w:val="-1"/>
          <w:sz w:val="26"/>
          <w:szCs w:val="26"/>
        </w:rPr>
        <w:t>e</w:t>
      </w:r>
      <w:r w:rsidRPr="00B97DCA">
        <w:rPr>
          <w:rFonts w:ascii="Arial" w:eastAsia="Arial" w:hAnsi="Arial" w:cs="Arial"/>
          <w:color w:val="2B2B2B"/>
          <w:spacing w:val="23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of</w:t>
      </w:r>
      <w:r w:rsidRPr="00B97DCA">
        <w:rPr>
          <w:rFonts w:ascii="Arial" w:eastAsia="Arial" w:hAnsi="Arial" w:cs="Arial"/>
          <w:color w:val="121212"/>
          <w:spacing w:val="23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honey</w:t>
      </w:r>
      <w:r w:rsidRPr="00B97DCA">
        <w:rPr>
          <w:rFonts w:ascii="Arial" w:eastAsia="Arial" w:hAnsi="Arial" w:cs="Arial"/>
          <w:color w:val="121212"/>
          <w:spacing w:val="-6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position w:val="-1"/>
          <w:sz w:val="26"/>
          <w:szCs w:val="26"/>
        </w:rPr>
        <w:t>bee.</w:t>
      </w:r>
    </w:p>
    <w:p w:rsidR="00596C2E" w:rsidRPr="00B97DCA" w:rsidRDefault="00596C2E" w:rsidP="009A3BEE">
      <w:pPr>
        <w:tabs>
          <w:tab w:val="left" w:pos="9882"/>
        </w:tabs>
        <w:spacing w:before="2"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596C2E" w:rsidRPr="00B97DCA" w:rsidRDefault="00596C2E" w:rsidP="009A3BEE">
      <w:pPr>
        <w:tabs>
          <w:tab w:val="left" w:pos="9882"/>
        </w:tabs>
        <w:spacing w:before="29"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424242"/>
          <w:sz w:val="26"/>
          <w:szCs w:val="26"/>
        </w:rPr>
        <w:t>(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b) Give</w:t>
      </w:r>
      <w:r w:rsidRPr="00B97DCA">
        <w:rPr>
          <w:rFonts w:ascii="Arial" w:eastAsia="Arial" w:hAnsi="Arial" w:cs="Arial"/>
          <w:color w:val="2B2B2B"/>
          <w:spacing w:val="-1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21212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21212"/>
          <w:spacing w:val="38"/>
          <w:sz w:val="26"/>
          <w:szCs w:val="26"/>
        </w:rPr>
        <w:t xml:space="preserve"> </w:t>
      </w:r>
      <w:proofErr w:type="gramStart"/>
      <w:r w:rsidRPr="00B97DCA">
        <w:rPr>
          <w:rFonts w:ascii="Arial" w:eastAsia="Arial" w:hAnsi="Arial" w:cs="Arial"/>
          <w:color w:val="121212"/>
          <w:sz w:val="26"/>
          <w:szCs w:val="26"/>
        </w:rPr>
        <w:t>ra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w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pacing w:val="-31"/>
          <w:sz w:val="26"/>
          <w:szCs w:val="26"/>
        </w:rPr>
        <w:t xml:space="preserve"> </w:t>
      </w:r>
      <w:r w:rsidR="009A3BEE">
        <w:rPr>
          <w:rFonts w:ascii="Arial" w:eastAsia="Arial" w:hAnsi="Arial" w:cs="Arial"/>
          <w:color w:val="121212"/>
          <w:sz w:val="26"/>
          <w:szCs w:val="26"/>
        </w:rPr>
        <w:t>material</w:t>
      </w:r>
      <w:proofErr w:type="gramEnd"/>
      <w:r w:rsidR="009A3BEE">
        <w:rPr>
          <w:rFonts w:ascii="Arial" w:eastAsia="Arial" w:hAnsi="Arial" w:cs="Arial"/>
          <w:color w:val="121212"/>
          <w:sz w:val="26"/>
          <w:szCs w:val="26"/>
        </w:rPr>
        <w:t xml:space="preserve"> b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ees</w:t>
      </w:r>
      <w:r w:rsidRPr="00B97DCA">
        <w:rPr>
          <w:rFonts w:ascii="Arial" w:eastAsia="Arial" w:hAnsi="Arial" w:cs="Arial"/>
          <w:color w:val="121212"/>
          <w:spacing w:val="-2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use</w:t>
      </w:r>
      <w:r w:rsidRPr="00B97DCA">
        <w:rPr>
          <w:rFonts w:ascii="Arial" w:eastAsia="Arial" w:hAnsi="Arial" w:cs="Arial"/>
          <w:color w:val="121212"/>
          <w:spacing w:val="-2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to</w:t>
      </w:r>
      <w:r w:rsidRPr="00B97DCA">
        <w:rPr>
          <w:rFonts w:ascii="Arial" w:eastAsia="Arial" w:hAnsi="Arial" w:cs="Arial"/>
          <w:color w:val="121212"/>
          <w:spacing w:val="2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m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ake</w:t>
      </w:r>
      <w:r w:rsidRPr="00B97DCA">
        <w:rPr>
          <w:rFonts w:ascii="Arial" w:eastAsia="Arial" w:hAnsi="Arial" w:cs="Arial"/>
          <w:color w:val="2B2B2B"/>
          <w:spacing w:val="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80"/>
          <w:sz w:val="26"/>
          <w:szCs w:val="26"/>
        </w:rPr>
        <w:t>h</w:t>
      </w:r>
      <w:r w:rsidRPr="00B97DCA">
        <w:rPr>
          <w:rFonts w:ascii="Arial" w:eastAsia="Arial" w:hAnsi="Arial" w:cs="Arial"/>
          <w:color w:val="2B2B2B"/>
          <w:w w:val="97"/>
          <w:sz w:val="26"/>
          <w:szCs w:val="26"/>
        </w:rPr>
        <w:t>one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y</w:t>
      </w:r>
      <w:r w:rsidRPr="00B97DCA">
        <w:rPr>
          <w:rFonts w:ascii="Arial" w:eastAsia="Arial" w:hAnsi="Arial" w:cs="Arial"/>
          <w:color w:val="565656"/>
          <w:w w:val="45"/>
          <w:sz w:val="26"/>
          <w:szCs w:val="26"/>
        </w:rPr>
        <w:t>.</w:t>
      </w:r>
    </w:p>
    <w:p w:rsidR="00596C2E" w:rsidRDefault="00596C2E" w:rsidP="009A3BEE">
      <w:pPr>
        <w:tabs>
          <w:tab w:val="left" w:pos="9882"/>
        </w:tabs>
        <w:spacing w:before="50"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</w:p>
    <w:p w:rsidR="00596C2E" w:rsidRPr="00B97DCA" w:rsidRDefault="00596C2E" w:rsidP="009A3BEE">
      <w:pPr>
        <w:tabs>
          <w:tab w:val="left" w:pos="9882"/>
        </w:tabs>
        <w:spacing w:before="50"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proofErr w:type="gramStart"/>
      <w:r w:rsidRPr="00B97DCA">
        <w:rPr>
          <w:rFonts w:ascii="Arial" w:eastAsia="Arial" w:hAnsi="Arial" w:cs="Arial"/>
          <w:color w:val="2B2B2B"/>
          <w:w w:val="82"/>
          <w:sz w:val="26"/>
          <w:szCs w:val="26"/>
        </w:rPr>
        <w:t>(</w:t>
      </w:r>
      <w:r w:rsidRPr="00B97DCA">
        <w:rPr>
          <w:rFonts w:ascii="Arial" w:eastAsia="Arial" w:hAnsi="Arial" w:cs="Arial"/>
          <w:color w:val="2B2B2B"/>
          <w:spacing w:val="-4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c</w:t>
      </w:r>
      <w:proofErr w:type="gramEnd"/>
      <w:r w:rsidRPr="00B97DCA">
        <w:rPr>
          <w:rFonts w:ascii="Arial" w:eastAsia="Arial" w:hAnsi="Arial" w:cs="Arial"/>
          <w:color w:val="2B2B2B"/>
          <w:sz w:val="26"/>
          <w:szCs w:val="26"/>
        </w:rPr>
        <w:t>) How</w:t>
      </w:r>
      <w:r w:rsidRPr="00B97DCA">
        <w:rPr>
          <w:rFonts w:ascii="Arial" w:eastAsia="Arial" w:hAnsi="Arial" w:cs="Arial"/>
          <w:color w:val="2B2B2B"/>
          <w:spacing w:val="-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d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 xml:space="preserve">o </w:t>
      </w:r>
      <w:r w:rsidR="009A3BEE">
        <w:rPr>
          <w:rFonts w:ascii="Arial" w:eastAsia="Arial" w:hAnsi="Arial" w:cs="Arial"/>
          <w:color w:val="2B2B2B"/>
          <w:sz w:val="26"/>
          <w:szCs w:val="26"/>
        </w:rPr>
        <w:t>plant</w:t>
      </w:r>
      <w:r w:rsidRPr="00B97DCA">
        <w:rPr>
          <w:rFonts w:ascii="Arial" w:eastAsia="Arial" w:hAnsi="Arial" w:cs="Arial"/>
          <w:color w:val="2B2B2B"/>
          <w:spacing w:val="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b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e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n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efit</w:t>
      </w:r>
      <w:r w:rsidRPr="00B97DCA">
        <w:rPr>
          <w:rFonts w:ascii="Arial" w:eastAsia="Arial" w:hAnsi="Arial" w:cs="Arial"/>
          <w:color w:val="2B2B2B"/>
          <w:spacing w:val="1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fro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m</w:t>
      </w:r>
      <w:r w:rsidRPr="00B97DCA">
        <w:rPr>
          <w:rFonts w:ascii="Arial" w:eastAsia="Arial" w:hAnsi="Arial" w:cs="Arial"/>
          <w:color w:val="121212"/>
          <w:spacing w:val="3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91"/>
          <w:sz w:val="26"/>
          <w:szCs w:val="26"/>
        </w:rPr>
        <w:t>bee</w:t>
      </w:r>
      <w:r w:rsidRPr="00B97DCA">
        <w:rPr>
          <w:rFonts w:ascii="Arial" w:eastAsia="Arial" w:hAnsi="Arial" w:cs="Arial"/>
          <w:color w:val="2B2B2B"/>
          <w:w w:val="85"/>
          <w:sz w:val="26"/>
          <w:szCs w:val="26"/>
        </w:rPr>
        <w:t>s</w:t>
      </w:r>
      <w:r w:rsidRPr="00B97DCA">
        <w:rPr>
          <w:rFonts w:ascii="Arial" w:eastAsia="Arial" w:hAnsi="Arial" w:cs="Arial"/>
          <w:color w:val="121212"/>
          <w:w w:val="76"/>
          <w:sz w:val="26"/>
          <w:szCs w:val="26"/>
        </w:rPr>
        <w:t>?</w:t>
      </w:r>
    </w:p>
    <w:p w:rsidR="00596C2E" w:rsidRDefault="00596C2E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</w:t>
      </w:r>
    </w:p>
    <w:p w:rsidR="00596C2E" w:rsidRPr="00E47D22" w:rsidRDefault="00596C2E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2B2B2B"/>
          <w:w w:val="81"/>
          <w:sz w:val="26"/>
          <w:szCs w:val="26"/>
        </w:rPr>
        <w:t>(</w:t>
      </w:r>
      <w:r w:rsidRPr="00B97DCA">
        <w:rPr>
          <w:rFonts w:ascii="Arial" w:eastAsia="Arial" w:hAnsi="Arial" w:cs="Arial"/>
          <w:color w:val="121212"/>
          <w:w w:val="81"/>
          <w:sz w:val="26"/>
          <w:szCs w:val="26"/>
        </w:rPr>
        <w:t>d</w:t>
      </w:r>
      <w:r w:rsidRPr="00B97DCA">
        <w:rPr>
          <w:rFonts w:ascii="Arial" w:eastAsia="Arial" w:hAnsi="Arial" w:cs="Arial"/>
          <w:color w:val="2B2B2B"/>
          <w:w w:val="81"/>
          <w:sz w:val="26"/>
          <w:szCs w:val="26"/>
        </w:rPr>
        <w:t xml:space="preserve">) 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St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a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t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e</w:t>
      </w:r>
      <w:r w:rsidRPr="00B97DCA">
        <w:rPr>
          <w:rFonts w:ascii="Arial" w:eastAsia="Arial" w:hAnsi="Arial" w:cs="Arial"/>
          <w:color w:val="2B2B2B"/>
          <w:spacing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21212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21212"/>
          <w:spacing w:val="3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way</w:t>
      </w:r>
      <w:r w:rsidRPr="00B97DCA">
        <w:rPr>
          <w:rFonts w:ascii="Arial" w:eastAsia="Arial" w:hAnsi="Arial" w:cs="Arial"/>
          <w:color w:val="2B2B2B"/>
          <w:spacing w:val="1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of</w:t>
      </w:r>
      <w:r w:rsidRPr="00B97DCA">
        <w:rPr>
          <w:rFonts w:ascii="Arial" w:eastAsia="Arial" w:hAnsi="Arial" w:cs="Arial"/>
          <w:color w:val="2B2B2B"/>
          <w:spacing w:val="1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B2B2B"/>
          <w:w w:val="84"/>
          <w:sz w:val="26"/>
          <w:szCs w:val="26"/>
        </w:rPr>
        <w:t>ca</w:t>
      </w:r>
      <w:r w:rsidRPr="00B97DCA">
        <w:rPr>
          <w:rFonts w:ascii="Arial" w:eastAsia="Arial" w:hAnsi="Arial" w:cs="Arial"/>
          <w:color w:val="121212"/>
          <w:w w:val="84"/>
          <w:sz w:val="26"/>
          <w:szCs w:val="26"/>
        </w:rPr>
        <w:t>ri</w:t>
      </w:r>
      <w:r w:rsidRPr="00B97DCA">
        <w:rPr>
          <w:rFonts w:ascii="Arial" w:eastAsia="Arial" w:hAnsi="Arial" w:cs="Arial"/>
          <w:color w:val="2B2B2B"/>
          <w:w w:val="84"/>
          <w:sz w:val="26"/>
          <w:szCs w:val="26"/>
        </w:rPr>
        <w:t>n</w:t>
      </w:r>
      <w:r w:rsidRPr="00B97DCA">
        <w:rPr>
          <w:rFonts w:ascii="Arial" w:eastAsia="Arial" w:hAnsi="Arial" w:cs="Arial"/>
          <w:color w:val="121212"/>
          <w:w w:val="84"/>
          <w:sz w:val="26"/>
          <w:szCs w:val="26"/>
        </w:rPr>
        <w:t xml:space="preserve">g  </w:t>
      </w:r>
      <w:r w:rsidRPr="00B97DCA">
        <w:rPr>
          <w:rFonts w:ascii="Arial" w:eastAsia="Arial" w:hAnsi="Arial" w:cs="Arial"/>
          <w:color w:val="121212"/>
          <w:spacing w:val="3"/>
          <w:w w:val="8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fo</w:t>
      </w:r>
      <w:r w:rsidRPr="00B97DCA">
        <w:rPr>
          <w:rFonts w:ascii="Arial" w:eastAsia="Arial" w:hAnsi="Arial" w:cs="Arial"/>
          <w:color w:val="121212"/>
          <w:sz w:val="26"/>
          <w:szCs w:val="26"/>
        </w:rPr>
        <w:t>r</w:t>
      </w:r>
      <w:r w:rsidRPr="00B97DCA">
        <w:rPr>
          <w:rFonts w:ascii="Arial" w:eastAsia="Arial" w:hAnsi="Arial" w:cs="Arial"/>
          <w:color w:val="121212"/>
          <w:spacing w:val="2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21212"/>
          <w:w w:val="94"/>
          <w:sz w:val="26"/>
          <w:szCs w:val="26"/>
        </w:rPr>
        <w:t>b</w:t>
      </w:r>
      <w:r w:rsidRPr="00B97DCA">
        <w:rPr>
          <w:rFonts w:ascii="Arial" w:eastAsia="Arial" w:hAnsi="Arial" w:cs="Arial"/>
          <w:color w:val="2B2B2B"/>
          <w:sz w:val="26"/>
          <w:szCs w:val="26"/>
        </w:rPr>
        <w:t>ee</w:t>
      </w:r>
      <w:r w:rsidRPr="00B97DCA">
        <w:rPr>
          <w:rFonts w:ascii="Arial" w:eastAsia="Arial" w:hAnsi="Arial" w:cs="Arial"/>
          <w:color w:val="2B2B2B"/>
          <w:spacing w:val="-5"/>
          <w:sz w:val="26"/>
          <w:szCs w:val="26"/>
        </w:rPr>
        <w:t>s</w:t>
      </w:r>
      <w:r w:rsidRPr="00B97DCA">
        <w:rPr>
          <w:rFonts w:ascii="Arial" w:eastAsia="Arial" w:hAnsi="Arial" w:cs="Arial"/>
          <w:color w:val="020202"/>
          <w:w w:val="45"/>
          <w:sz w:val="26"/>
          <w:szCs w:val="26"/>
        </w:rPr>
        <w:t>.</w:t>
      </w:r>
    </w:p>
    <w:p w:rsidR="00596C2E" w:rsidRDefault="00596C2E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596C2E" w:rsidRPr="00B97DCA" w:rsidRDefault="00596C2E" w:rsidP="009A3BEE">
      <w:pPr>
        <w:tabs>
          <w:tab w:val="left" w:pos="9882"/>
        </w:tabs>
        <w:spacing w:before="71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hAnsi="Arial" w:cs="Arial"/>
          <w:color w:val="111111"/>
          <w:sz w:val="26"/>
          <w:szCs w:val="26"/>
        </w:rPr>
        <w:lastRenderedPageBreak/>
        <w:t xml:space="preserve">45.   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The</w:t>
      </w:r>
      <w:r w:rsidRPr="00B97DCA">
        <w:rPr>
          <w:rFonts w:ascii="Arial" w:eastAsia="Arial" w:hAnsi="Arial" w:cs="Arial"/>
          <w:b/>
          <w:color w:val="111111"/>
          <w:spacing w:val="3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w w:val="110"/>
          <w:sz w:val="26"/>
          <w:szCs w:val="26"/>
        </w:rPr>
        <w:t>diagram</w:t>
      </w:r>
      <w:r w:rsidRPr="00B97DCA">
        <w:rPr>
          <w:rFonts w:ascii="Arial" w:eastAsia="Arial" w:hAnsi="Arial" w:cs="Arial"/>
          <w:b/>
          <w:color w:val="111111"/>
          <w:spacing w:val="-9"/>
          <w:w w:val="11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below</w:t>
      </w:r>
      <w:r w:rsidRPr="00B97DCA">
        <w:rPr>
          <w:rFonts w:ascii="Arial" w:eastAsia="Arial" w:hAnsi="Arial" w:cs="Arial"/>
          <w:b/>
          <w:color w:val="111111"/>
          <w:spacing w:val="5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shows</w:t>
      </w:r>
      <w:r w:rsidRPr="00B97DCA">
        <w:rPr>
          <w:rFonts w:ascii="Arial" w:eastAsia="Arial" w:hAnsi="Arial" w:cs="Arial"/>
          <w:b/>
          <w:color w:val="111111"/>
          <w:spacing w:val="4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w w:val="109"/>
          <w:sz w:val="26"/>
          <w:szCs w:val="26"/>
        </w:rPr>
        <w:t>productio</w:t>
      </w:r>
      <w:r w:rsidRPr="00B97DCA">
        <w:rPr>
          <w:rFonts w:ascii="Arial" w:eastAsia="Arial" w:hAnsi="Arial" w:cs="Arial"/>
          <w:b/>
          <w:color w:val="111111"/>
          <w:spacing w:val="5"/>
          <w:w w:val="109"/>
          <w:sz w:val="26"/>
          <w:szCs w:val="26"/>
        </w:rPr>
        <w:t>n</w:t>
      </w:r>
      <w:r w:rsidR="004F3B88">
        <w:rPr>
          <w:rFonts w:ascii="Arial" w:eastAsia="Arial" w:hAnsi="Arial" w:cs="Arial"/>
          <w:b/>
          <w:color w:val="111111"/>
          <w:spacing w:val="5"/>
          <w:w w:val="10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w w:val="109"/>
          <w:sz w:val="26"/>
          <w:szCs w:val="26"/>
        </w:rPr>
        <w:t>of</w:t>
      </w:r>
      <w:r w:rsidRPr="00B97DCA">
        <w:rPr>
          <w:rFonts w:ascii="Arial" w:eastAsia="Arial" w:hAnsi="Arial" w:cs="Arial"/>
          <w:b/>
          <w:color w:val="111111"/>
          <w:spacing w:val="13"/>
          <w:w w:val="10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a</w:t>
      </w:r>
      <w:r w:rsidRPr="00B97DCA">
        <w:rPr>
          <w:rFonts w:ascii="Arial" w:eastAsia="Arial" w:hAnsi="Arial" w:cs="Arial"/>
          <w:b/>
          <w:color w:val="111111"/>
          <w:spacing w:val="1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gas</w:t>
      </w:r>
      <w:r w:rsidRPr="00B97DCA">
        <w:rPr>
          <w:rFonts w:ascii="Arial" w:eastAsia="Arial" w:hAnsi="Arial" w:cs="Arial"/>
          <w:b/>
          <w:color w:val="111111"/>
          <w:spacing w:val="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 xml:space="preserve">fuel. </w:t>
      </w:r>
      <w:r w:rsidRPr="00B97DCA">
        <w:rPr>
          <w:rFonts w:ascii="Arial" w:eastAsia="Arial" w:hAnsi="Arial" w:cs="Arial"/>
          <w:b/>
          <w:color w:val="111111"/>
          <w:spacing w:val="6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Study</w:t>
      </w:r>
      <w:r w:rsidRPr="00B97DCA">
        <w:rPr>
          <w:rFonts w:ascii="Arial" w:eastAsia="Arial" w:hAnsi="Arial" w:cs="Arial"/>
          <w:b/>
          <w:color w:val="111111"/>
          <w:spacing w:val="5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and</w:t>
      </w:r>
    </w:p>
    <w:p w:rsidR="00596C2E" w:rsidRPr="00B97DCA" w:rsidRDefault="00596C2E" w:rsidP="009A3BEE">
      <w:pPr>
        <w:tabs>
          <w:tab w:val="left" w:pos="9882"/>
        </w:tabs>
        <w:spacing w:before="7"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9B45B4" w:rsidRDefault="00596C2E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proofErr w:type="gramStart"/>
      <w:r w:rsidRPr="00B97DCA">
        <w:rPr>
          <w:rFonts w:ascii="Arial" w:eastAsia="Arial" w:hAnsi="Arial" w:cs="Arial"/>
          <w:b/>
          <w:color w:val="111111"/>
          <w:position w:val="-7"/>
          <w:sz w:val="26"/>
          <w:szCs w:val="26"/>
        </w:rPr>
        <w:t>answer</w:t>
      </w:r>
      <w:proofErr w:type="gramEnd"/>
      <w:r w:rsidRPr="00B97DCA">
        <w:rPr>
          <w:rFonts w:ascii="Arial" w:eastAsia="Arial" w:hAnsi="Arial" w:cs="Arial"/>
          <w:b/>
          <w:color w:val="111111"/>
          <w:spacing w:val="62"/>
          <w:position w:val="-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w w:val="110"/>
          <w:position w:val="-7"/>
          <w:sz w:val="26"/>
          <w:szCs w:val="26"/>
        </w:rPr>
        <w:t>question</w:t>
      </w:r>
      <w:r w:rsidRPr="00B97DCA">
        <w:rPr>
          <w:rFonts w:ascii="Arial" w:eastAsia="Arial" w:hAnsi="Arial" w:cs="Arial"/>
          <w:b/>
          <w:color w:val="111111"/>
          <w:spacing w:val="-30"/>
          <w:position w:val="-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position w:val="-7"/>
          <w:sz w:val="26"/>
          <w:szCs w:val="26"/>
        </w:rPr>
        <w:t>45.</w:t>
      </w:r>
    </w:p>
    <w:p w:rsidR="00596C2E" w:rsidRPr="009B45B4" w:rsidRDefault="009B45B4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 xml:space="preserve">                                       </w:t>
      </w: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1C6F07EE" wp14:editId="6A8FF6A5">
            <wp:simplePos x="0" y="0"/>
            <wp:positionH relativeFrom="page">
              <wp:posOffset>1609725</wp:posOffset>
            </wp:positionH>
            <wp:positionV relativeFrom="paragraph">
              <wp:posOffset>161290</wp:posOffset>
            </wp:positionV>
            <wp:extent cx="2925536" cy="1238250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904" cy="1240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96C2E" w:rsidRPr="00B97DCA">
        <w:rPr>
          <w:rFonts w:ascii="Arial" w:hAnsi="Arial" w:cs="Arial"/>
          <w:b/>
          <w:color w:val="111111"/>
          <w:w w:val="116"/>
          <w:sz w:val="26"/>
          <w:szCs w:val="26"/>
        </w:rPr>
        <w:t>s</w:t>
      </w:r>
      <w:proofErr w:type="gramEnd"/>
    </w:p>
    <w:p w:rsidR="00596C2E" w:rsidRPr="00B97DCA" w:rsidRDefault="00596C2E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19676A" w:rsidRPr="00B97DCA" w:rsidRDefault="0019676A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19676A" w:rsidRPr="00B97DCA" w:rsidRDefault="0019676A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19676A" w:rsidRPr="00B97DCA" w:rsidRDefault="0019676A" w:rsidP="009A3BEE">
      <w:pPr>
        <w:tabs>
          <w:tab w:val="left" w:pos="9882"/>
        </w:tabs>
        <w:spacing w:line="360" w:lineRule="auto"/>
        <w:ind w:right="-41"/>
        <w:rPr>
          <w:rFonts w:ascii="Arial" w:hAnsi="Arial" w:cs="Arial"/>
          <w:sz w:val="26"/>
          <w:szCs w:val="26"/>
        </w:rPr>
      </w:pP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343434"/>
          <w:w w:val="88"/>
          <w:position w:val="-1"/>
          <w:sz w:val="26"/>
          <w:szCs w:val="26"/>
        </w:rPr>
        <w:t>(</w:t>
      </w:r>
      <w:r w:rsidRPr="00B97DCA">
        <w:rPr>
          <w:rFonts w:ascii="Arial" w:eastAsia="Arial" w:hAnsi="Arial" w:cs="Arial"/>
          <w:color w:val="111111"/>
          <w:w w:val="88"/>
          <w:position w:val="-1"/>
          <w:sz w:val="26"/>
          <w:szCs w:val="26"/>
        </w:rPr>
        <w:t>a</w:t>
      </w:r>
      <w:r w:rsidRPr="00B97DCA">
        <w:rPr>
          <w:rFonts w:ascii="Arial" w:eastAsia="Arial" w:hAnsi="Arial" w:cs="Arial"/>
          <w:color w:val="343434"/>
          <w:w w:val="88"/>
          <w:position w:val="-1"/>
          <w:sz w:val="26"/>
          <w:szCs w:val="26"/>
        </w:rPr>
        <w:t xml:space="preserve">) 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Name</w:t>
      </w:r>
      <w:r w:rsidRPr="00B97DCA">
        <w:rPr>
          <w:rFonts w:ascii="Arial" w:eastAsia="Arial" w:hAnsi="Arial" w:cs="Arial"/>
          <w:color w:val="111111"/>
          <w:spacing w:val="-9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the</w:t>
      </w:r>
      <w:r w:rsidRPr="00B97DCA">
        <w:rPr>
          <w:rFonts w:ascii="Arial" w:eastAsia="Arial" w:hAnsi="Arial" w:cs="Arial"/>
          <w:color w:val="111111"/>
          <w:spacing w:val="16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equipment</w:t>
      </w:r>
      <w:r w:rsidRPr="00B97DCA">
        <w:rPr>
          <w:rFonts w:ascii="Arial" w:eastAsia="Arial" w:hAnsi="Arial" w:cs="Arial"/>
          <w:color w:val="111111"/>
          <w:spacing w:val="39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marked</w:t>
      </w:r>
      <w:r w:rsidRPr="00B97DCA">
        <w:rPr>
          <w:rFonts w:ascii="Arial" w:eastAsia="Arial" w:hAnsi="Arial" w:cs="Arial"/>
          <w:color w:val="111111"/>
          <w:spacing w:val="11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position w:val="-1"/>
          <w:sz w:val="26"/>
          <w:szCs w:val="26"/>
        </w:rPr>
        <w:t>L.</w:t>
      </w:r>
    </w:p>
    <w:p w:rsidR="006E7C06" w:rsidRDefault="006E7C06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6E7C06" w:rsidRDefault="0005693D" w:rsidP="009A3BEE">
      <w:pPr>
        <w:tabs>
          <w:tab w:val="left" w:pos="9882"/>
        </w:tabs>
        <w:spacing w:before="29" w:line="360" w:lineRule="auto"/>
        <w:ind w:left="426" w:right="-41" w:hanging="142"/>
        <w:jc w:val="both"/>
        <w:rPr>
          <w:rFonts w:ascii="Arial" w:hAnsi="Arial" w:cs="Arial"/>
          <w:color w:val="232323"/>
          <w:sz w:val="26"/>
          <w:szCs w:val="26"/>
        </w:rPr>
      </w:pPr>
      <w:r w:rsidRPr="00B97DCA">
        <w:rPr>
          <w:rFonts w:ascii="Arial" w:hAnsi="Arial" w:cs="Arial"/>
          <w:color w:val="343434"/>
          <w:sz w:val="26"/>
          <w:szCs w:val="26"/>
        </w:rPr>
        <w:t>(</w:t>
      </w:r>
      <w:r w:rsidRPr="00B97DCA">
        <w:rPr>
          <w:rFonts w:ascii="Arial" w:hAnsi="Arial" w:cs="Arial"/>
          <w:color w:val="111111"/>
          <w:sz w:val="26"/>
          <w:szCs w:val="26"/>
        </w:rPr>
        <w:t>b</w:t>
      </w:r>
      <w:r w:rsidRPr="00B97DCA">
        <w:rPr>
          <w:rFonts w:ascii="Arial" w:hAnsi="Arial" w:cs="Arial"/>
          <w:color w:val="232323"/>
          <w:sz w:val="26"/>
          <w:szCs w:val="26"/>
        </w:rPr>
        <w:t xml:space="preserve">) </w:t>
      </w:r>
      <w:r w:rsidR="006E7C06">
        <w:rPr>
          <w:rFonts w:ascii="Arial" w:hAnsi="Arial" w:cs="Arial"/>
          <w:color w:val="232323"/>
          <w:sz w:val="26"/>
          <w:szCs w:val="26"/>
        </w:rPr>
        <w:t>Mention any two materials used in container marked L.</w:t>
      </w:r>
    </w:p>
    <w:p w:rsidR="006E7C06" w:rsidRDefault="006E7C06" w:rsidP="009A3BEE">
      <w:pPr>
        <w:tabs>
          <w:tab w:val="left" w:pos="9882"/>
        </w:tabs>
        <w:spacing w:before="29" w:line="360" w:lineRule="auto"/>
        <w:ind w:left="426" w:right="-41" w:hanging="142"/>
        <w:jc w:val="both"/>
        <w:rPr>
          <w:rFonts w:ascii="Arial" w:hAnsi="Arial" w:cs="Arial"/>
          <w:color w:val="343434"/>
          <w:sz w:val="26"/>
          <w:szCs w:val="26"/>
        </w:rPr>
      </w:pPr>
      <w:r>
        <w:rPr>
          <w:rFonts w:ascii="Arial" w:hAnsi="Arial" w:cs="Arial"/>
          <w:color w:val="343434"/>
          <w:sz w:val="26"/>
          <w:szCs w:val="26"/>
        </w:rPr>
        <w:t>i)……………………………………………………………………………………………….</w:t>
      </w:r>
    </w:p>
    <w:p w:rsidR="0019676A" w:rsidRPr="00B97DCA" w:rsidRDefault="006E7C06" w:rsidP="009A3BEE">
      <w:pPr>
        <w:tabs>
          <w:tab w:val="left" w:pos="9882"/>
        </w:tabs>
        <w:spacing w:before="29" w:line="360" w:lineRule="auto"/>
        <w:ind w:left="426" w:right="-41" w:hanging="142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color w:val="343434"/>
          <w:sz w:val="26"/>
          <w:szCs w:val="26"/>
        </w:rPr>
        <w:t>ii)………………………………………………………………………………………………</w:t>
      </w:r>
    </w:p>
    <w:p w:rsidR="00A7065E" w:rsidRDefault="006E7C06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eastAsia="Arial" w:hAnsi="Arial" w:cs="Arial"/>
          <w:b/>
          <w:color w:val="343434"/>
          <w:w w:val="55"/>
          <w:position w:val="-1"/>
          <w:sz w:val="26"/>
          <w:szCs w:val="26"/>
        </w:rPr>
      </w:pPr>
      <w:r>
        <w:rPr>
          <w:rFonts w:ascii="Arial" w:eastAsia="Arial" w:hAnsi="Arial" w:cs="Arial"/>
          <w:color w:val="111111"/>
          <w:w w:val="77"/>
          <w:position w:val="-1"/>
          <w:sz w:val="26"/>
          <w:szCs w:val="26"/>
        </w:rPr>
        <w:t xml:space="preserve">c) </w:t>
      </w:r>
      <w:r w:rsidRPr="00B97DCA">
        <w:rPr>
          <w:rFonts w:ascii="Arial" w:eastAsia="Arial" w:hAnsi="Arial" w:cs="Arial"/>
          <w:color w:val="111111"/>
          <w:w w:val="77"/>
          <w:position w:val="-1"/>
          <w:sz w:val="26"/>
          <w:szCs w:val="26"/>
        </w:rPr>
        <w:t>G</w:t>
      </w:r>
      <w:r w:rsidRPr="00B97DCA">
        <w:rPr>
          <w:rFonts w:ascii="Arial" w:eastAsia="Arial" w:hAnsi="Arial" w:cs="Arial"/>
          <w:color w:val="343434"/>
          <w:w w:val="64"/>
          <w:position w:val="-1"/>
          <w:sz w:val="26"/>
          <w:szCs w:val="26"/>
        </w:rPr>
        <w:t>i</w:t>
      </w:r>
      <w:r w:rsidR="00654A42">
        <w:rPr>
          <w:rFonts w:ascii="Arial" w:eastAsia="Arial" w:hAnsi="Arial" w:cs="Arial"/>
          <w:color w:val="232323"/>
          <w:position w:val="-1"/>
          <w:sz w:val="26"/>
          <w:szCs w:val="26"/>
        </w:rPr>
        <w:t>ve any</w:t>
      </w:r>
      <w:r w:rsidR="004D4261">
        <w:rPr>
          <w:rFonts w:ascii="Arial" w:eastAsia="Arial" w:hAnsi="Arial" w:cs="Arial"/>
          <w:color w:val="232323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111111"/>
          <w:position w:val="-1"/>
          <w:sz w:val="26"/>
          <w:szCs w:val="26"/>
        </w:rPr>
        <w:t>one</w:t>
      </w:r>
      <w:r w:rsidR="0005693D" w:rsidRPr="00B97DCA">
        <w:rPr>
          <w:rFonts w:ascii="Arial" w:eastAsia="Arial" w:hAnsi="Arial" w:cs="Arial"/>
          <w:b/>
          <w:color w:val="111111"/>
          <w:spacing w:val="41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232323"/>
          <w:w w:val="93"/>
          <w:position w:val="-1"/>
          <w:sz w:val="26"/>
          <w:szCs w:val="26"/>
        </w:rPr>
        <w:t>u</w:t>
      </w:r>
      <w:r w:rsidR="0005693D" w:rsidRPr="00B97DCA">
        <w:rPr>
          <w:rFonts w:ascii="Arial" w:eastAsia="Arial" w:hAnsi="Arial" w:cs="Arial"/>
          <w:color w:val="111111"/>
          <w:w w:val="93"/>
          <w:position w:val="-1"/>
          <w:sz w:val="26"/>
          <w:szCs w:val="26"/>
        </w:rPr>
        <w:t>se</w:t>
      </w:r>
      <w:r w:rsidR="0005693D" w:rsidRPr="00B97DCA">
        <w:rPr>
          <w:rFonts w:ascii="Arial" w:eastAsia="Arial" w:hAnsi="Arial" w:cs="Arial"/>
          <w:color w:val="111111"/>
          <w:spacing w:val="12"/>
          <w:w w:val="93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of</w:t>
      </w:r>
      <w:r w:rsidR="0005693D" w:rsidRPr="00B97DCA">
        <w:rPr>
          <w:rFonts w:ascii="Arial" w:eastAsia="Arial" w:hAnsi="Arial" w:cs="Arial"/>
          <w:color w:val="111111"/>
          <w:spacing w:val="20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the</w:t>
      </w:r>
      <w:r w:rsidR="0005693D" w:rsidRPr="00B97DCA">
        <w:rPr>
          <w:rFonts w:ascii="Arial" w:eastAsia="Arial" w:hAnsi="Arial" w:cs="Arial"/>
          <w:color w:val="111111"/>
          <w:spacing w:val="16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gas</w:t>
      </w:r>
      <w:r w:rsidR="0005693D" w:rsidRPr="00B97DCA">
        <w:rPr>
          <w:rFonts w:ascii="Arial" w:eastAsia="Arial" w:hAnsi="Arial" w:cs="Arial"/>
          <w:color w:val="111111"/>
          <w:spacing w:val="-20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fuel</w:t>
      </w:r>
      <w:r w:rsidR="0005693D" w:rsidRPr="00B97DCA">
        <w:rPr>
          <w:rFonts w:ascii="Arial" w:eastAsia="Arial" w:hAnsi="Arial" w:cs="Arial"/>
          <w:color w:val="111111"/>
          <w:spacing w:val="13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found</w:t>
      </w:r>
      <w:r w:rsidR="0005693D" w:rsidRPr="00B97DCA">
        <w:rPr>
          <w:rFonts w:ascii="Arial" w:eastAsia="Arial" w:hAnsi="Arial" w:cs="Arial"/>
          <w:color w:val="111111"/>
          <w:spacing w:val="19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at</w:t>
      </w:r>
      <w:r w:rsidR="0005693D" w:rsidRPr="00B97DCA">
        <w:rPr>
          <w:rFonts w:ascii="Arial" w:eastAsia="Arial" w:hAnsi="Arial" w:cs="Arial"/>
          <w:color w:val="111111"/>
          <w:spacing w:val="20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111111"/>
          <w:w w:val="95"/>
          <w:position w:val="-1"/>
          <w:sz w:val="26"/>
          <w:szCs w:val="26"/>
        </w:rPr>
        <w:t>S</w:t>
      </w:r>
      <w:r w:rsidR="0005693D" w:rsidRPr="00B97DCA">
        <w:rPr>
          <w:rFonts w:ascii="Arial" w:eastAsia="Arial" w:hAnsi="Arial" w:cs="Arial"/>
          <w:b/>
          <w:color w:val="343434"/>
          <w:w w:val="55"/>
          <w:position w:val="-1"/>
          <w:sz w:val="26"/>
          <w:szCs w:val="26"/>
        </w:rPr>
        <w:t>.</w:t>
      </w:r>
    </w:p>
    <w:p w:rsidR="006E7C06" w:rsidRDefault="006E7C06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29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232323"/>
          <w:w w:val="90"/>
          <w:sz w:val="26"/>
          <w:szCs w:val="26"/>
        </w:rPr>
        <w:t>4</w:t>
      </w:r>
      <w:r w:rsidRPr="00B97DCA">
        <w:rPr>
          <w:rFonts w:ascii="Arial" w:eastAsia="Arial" w:hAnsi="Arial" w:cs="Arial"/>
          <w:color w:val="111111"/>
          <w:w w:val="86"/>
          <w:sz w:val="26"/>
          <w:szCs w:val="26"/>
        </w:rPr>
        <w:t>6</w:t>
      </w:r>
      <w:r w:rsidRPr="00B97DCA">
        <w:rPr>
          <w:rFonts w:ascii="Arial" w:eastAsia="Arial" w:hAnsi="Arial" w:cs="Arial"/>
          <w:color w:val="464646"/>
          <w:w w:val="52"/>
          <w:sz w:val="26"/>
          <w:szCs w:val="26"/>
        </w:rPr>
        <w:t>.</w:t>
      </w:r>
      <w:r w:rsidR="004333E3">
        <w:rPr>
          <w:rFonts w:ascii="Arial" w:eastAsia="Arial" w:hAnsi="Arial" w:cs="Arial"/>
          <w:color w:val="46464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464646"/>
          <w:sz w:val="26"/>
          <w:szCs w:val="26"/>
        </w:rPr>
        <w:t>(</w:t>
      </w:r>
      <w:proofErr w:type="gramStart"/>
      <w:r w:rsidRPr="00B97DCA">
        <w:rPr>
          <w:rFonts w:ascii="Arial" w:eastAsia="Arial" w:hAnsi="Arial" w:cs="Arial"/>
          <w:color w:val="111111"/>
          <w:sz w:val="26"/>
          <w:szCs w:val="26"/>
        </w:rPr>
        <w:t>a</w:t>
      </w:r>
      <w:proofErr w:type="gramEnd"/>
      <w:r w:rsidR="004333E3">
        <w:rPr>
          <w:rFonts w:ascii="Arial" w:eastAsia="Arial" w:hAnsi="Arial" w:cs="Arial"/>
          <w:color w:val="464646"/>
          <w:sz w:val="26"/>
          <w:szCs w:val="26"/>
        </w:rPr>
        <w:t xml:space="preserve">) </w:t>
      </w:r>
      <w:r w:rsidRPr="00B97DCA">
        <w:rPr>
          <w:rFonts w:ascii="Arial" w:eastAsia="Arial" w:hAnsi="Arial" w:cs="Arial"/>
          <w:color w:val="111111"/>
          <w:w w:val="90"/>
          <w:sz w:val="26"/>
          <w:szCs w:val="26"/>
        </w:rPr>
        <w:t>Bes</w:t>
      </w:r>
      <w:r w:rsidRPr="00B97DCA">
        <w:rPr>
          <w:rFonts w:ascii="Arial" w:eastAsia="Arial" w:hAnsi="Arial" w:cs="Arial"/>
          <w:color w:val="343434"/>
          <w:w w:val="64"/>
          <w:sz w:val="26"/>
          <w:szCs w:val="26"/>
        </w:rPr>
        <w:t>i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des</w:t>
      </w:r>
      <w:r w:rsidRPr="00B97DCA">
        <w:rPr>
          <w:rFonts w:ascii="Arial" w:eastAsia="Arial" w:hAnsi="Arial" w:cs="Arial"/>
          <w:color w:val="111111"/>
          <w:spacing w:val="2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90"/>
          <w:sz w:val="26"/>
          <w:szCs w:val="26"/>
        </w:rPr>
        <w:t>b</w:t>
      </w:r>
      <w:r w:rsidRPr="00B97DCA">
        <w:rPr>
          <w:rFonts w:ascii="Arial" w:eastAsia="Arial" w:hAnsi="Arial" w:cs="Arial"/>
          <w:color w:val="343434"/>
          <w:w w:val="54"/>
          <w:sz w:val="26"/>
          <w:szCs w:val="26"/>
        </w:rPr>
        <w:t>i</w:t>
      </w:r>
      <w:r w:rsidRPr="00B97DCA">
        <w:rPr>
          <w:rFonts w:ascii="Arial" w:eastAsia="Arial" w:hAnsi="Arial" w:cs="Arial"/>
          <w:color w:val="111111"/>
          <w:w w:val="97"/>
          <w:sz w:val="26"/>
          <w:szCs w:val="26"/>
        </w:rPr>
        <w:t>olog</w:t>
      </w:r>
      <w:r w:rsidRPr="00B97DCA">
        <w:rPr>
          <w:rFonts w:ascii="Arial" w:eastAsia="Arial" w:hAnsi="Arial" w:cs="Arial"/>
          <w:color w:val="232323"/>
          <w:w w:val="75"/>
          <w:sz w:val="26"/>
          <w:szCs w:val="26"/>
        </w:rPr>
        <w:t>i</w:t>
      </w:r>
      <w:r w:rsidRPr="00B97DCA">
        <w:rPr>
          <w:rFonts w:ascii="Arial" w:eastAsia="Arial" w:hAnsi="Arial" w:cs="Arial"/>
          <w:color w:val="111111"/>
          <w:w w:val="88"/>
          <w:sz w:val="26"/>
          <w:szCs w:val="26"/>
        </w:rPr>
        <w:t>ca</w:t>
      </w:r>
      <w:r w:rsidRPr="00B97DCA">
        <w:rPr>
          <w:rFonts w:ascii="Arial" w:eastAsia="Arial" w:hAnsi="Arial" w:cs="Arial"/>
          <w:color w:val="232323"/>
          <w:w w:val="54"/>
          <w:sz w:val="26"/>
          <w:szCs w:val="26"/>
        </w:rPr>
        <w:t>l</w:t>
      </w:r>
      <w:r w:rsidRPr="00B97DCA">
        <w:rPr>
          <w:rFonts w:ascii="Arial" w:eastAsia="Arial" w:hAnsi="Arial" w:cs="Arial"/>
          <w:color w:val="232323"/>
          <w:sz w:val="26"/>
          <w:szCs w:val="26"/>
        </w:rPr>
        <w:t xml:space="preserve">  </w:t>
      </w:r>
      <w:r w:rsidRPr="00B97DCA">
        <w:rPr>
          <w:rFonts w:ascii="Arial" w:eastAsia="Arial" w:hAnsi="Arial" w:cs="Arial"/>
          <w:color w:val="232323"/>
          <w:spacing w:val="-1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97"/>
          <w:sz w:val="26"/>
          <w:szCs w:val="26"/>
        </w:rPr>
        <w:t>changes</w:t>
      </w:r>
      <w:r w:rsidRPr="00B97DCA">
        <w:rPr>
          <w:rFonts w:ascii="Arial" w:eastAsia="Arial" w:hAnsi="Arial" w:cs="Arial"/>
          <w:color w:val="343434"/>
          <w:w w:val="78"/>
          <w:sz w:val="26"/>
          <w:szCs w:val="26"/>
        </w:rPr>
        <w:t>,</w:t>
      </w:r>
      <w:r w:rsidRPr="00B97DCA">
        <w:rPr>
          <w:rFonts w:ascii="Arial" w:eastAsia="Arial" w:hAnsi="Arial" w:cs="Arial"/>
          <w:color w:val="343434"/>
          <w:spacing w:val="3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name</w:t>
      </w:r>
      <w:r w:rsidRPr="00B97DCA">
        <w:rPr>
          <w:rFonts w:ascii="Arial" w:eastAsia="Arial" w:hAnsi="Arial" w:cs="Arial"/>
          <w:color w:val="111111"/>
          <w:spacing w:val="-2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one other</w:t>
      </w:r>
      <w:r w:rsidRPr="00B97DCA">
        <w:rPr>
          <w:rFonts w:ascii="Arial" w:eastAsia="Arial" w:hAnsi="Arial" w:cs="Arial"/>
          <w:color w:val="111111"/>
          <w:spacing w:val="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type</w:t>
      </w:r>
      <w:r w:rsidRPr="00B97DCA">
        <w:rPr>
          <w:rFonts w:ascii="Arial" w:eastAsia="Arial" w:hAnsi="Arial" w:cs="Arial"/>
          <w:color w:val="111111"/>
          <w:spacing w:val="2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of</w:t>
      </w:r>
      <w:r w:rsidRPr="00B97DCA">
        <w:rPr>
          <w:rFonts w:ascii="Arial" w:eastAsia="Arial" w:hAnsi="Arial" w:cs="Arial"/>
          <w:color w:val="111111"/>
          <w:spacing w:val="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change</w:t>
      </w:r>
      <w:r w:rsidRPr="00B97DCA">
        <w:rPr>
          <w:rFonts w:ascii="Arial" w:eastAsia="Arial" w:hAnsi="Arial" w:cs="Arial"/>
          <w:color w:val="111111"/>
          <w:spacing w:val="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32323"/>
          <w:w w:val="76"/>
          <w:sz w:val="26"/>
          <w:szCs w:val="26"/>
        </w:rPr>
        <w:t>i</w:t>
      </w:r>
      <w:r w:rsidRPr="00B97DCA">
        <w:rPr>
          <w:rFonts w:ascii="Arial" w:eastAsia="Arial" w:hAnsi="Arial" w:cs="Arial"/>
          <w:color w:val="111111"/>
          <w:w w:val="76"/>
          <w:sz w:val="26"/>
          <w:szCs w:val="26"/>
        </w:rPr>
        <w:t xml:space="preserve">n </w:t>
      </w:r>
      <w:r w:rsidRPr="00B97DCA">
        <w:rPr>
          <w:rFonts w:ascii="Arial" w:eastAsia="Arial" w:hAnsi="Arial" w:cs="Arial"/>
          <w:color w:val="111111"/>
          <w:spacing w:val="22"/>
          <w:w w:val="7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 xml:space="preserve">our </w:t>
      </w:r>
      <w:r w:rsidRPr="00B97DCA">
        <w:rPr>
          <w:rFonts w:ascii="Arial" w:eastAsia="Arial" w:hAnsi="Arial" w:cs="Arial"/>
          <w:color w:val="343434"/>
          <w:w w:val="101"/>
          <w:sz w:val="26"/>
          <w:szCs w:val="26"/>
        </w:rPr>
        <w:t>env</w:t>
      </w:r>
      <w:r w:rsidRPr="00B97DCA">
        <w:rPr>
          <w:rFonts w:ascii="Arial" w:eastAsia="Arial" w:hAnsi="Arial" w:cs="Arial"/>
          <w:color w:val="111111"/>
          <w:w w:val="54"/>
          <w:sz w:val="26"/>
          <w:szCs w:val="26"/>
        </w:rPr>
        <w:t>i</w:t>
      </w:r>
      <w:r w:rsidRPr="00B97DCA">
        <w:rPr>
          <w:rFonts w:ascii="Arial" w:eastAsia="Arial" w:hAnsi="Arial" w:cs="Arial"/>
          <w:color w:val="232323"/>
          <w:w w:val="94"/>
          <w:sz w:val="26"/>
          <w:szCs w:val="26"/>
        </w:rPr>
        <w:t>ro</w:t>
      </w:r>
      <w:r w:rsidRPr="00B97DCA">
        <w:rPr>
          <w:rFonts w:ascii="Arial" w:eastAsia="Arial" w:hAnsi="Arial" w:cs="Arial"/>
          <w:color w:val="111111"/>
          <w:w w:val="96"/>
          <w:sz w:val="26"/>
          <w:szCs w:val="26"/>
        </w:rPr>
        <w:t>nm</w:t>
      </w:r>
      <w:r w:rsidRPr="00B97DCA">
        <w:rPr>
          <w:rFonts w:ascii="Arial" w:eastAsia="Arial" w:hAnsi="Arial" w:cs="Arial"/>
          <w:color w:val="232323"/>
          <w:w w:val="90"/>
          <w:sz w:val="26"/>
          <w:szCs w:val="26"/>
        </w:rPr>
        <w:t>e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nt.</w:t>
      </w:r>
    </w:p>
    <w:p w:rsidR="00C17CDD" w:rsidRDefault="00C17CD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C17CDD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eastAsia="Arial" w:hAnsi="Arial" w:cs="Arial"/>
          <w:color w:val="343434"/>
          <w:w w:val="60"/>
          <w:sz w:val="26"/>
          <w:szCs w:val="26"/>
        </w:rPr>
      </w:pPr>
      <w:r w:rsidRPr="00B97DCA">
        <w:rPr>
          <w:rFonts w:ascii="Arial" w:eastAsia="Arial" w:hAnsi="Arial" w:cs="Arial"/>
          <w:color w:val="343434"/>
          <w:sz w:val="26"/>
          <w:szCs w:val="26"/>
        </w:rPr>
        <w:t>(</w:t>
      </w:r>
      <w:r w:rsidRPr="00B97DCA">
        <w:rPr>
          <w:rFonts w:ascii="Arial" w:eastAsia="Arial" w:hAnsi="Arial" w:cs="Arial"/>
          <w:color w:val="232323"/>
          <w:sz w:val="26"/>
          <w:szCs w:val="26"/>
        </w:rPr>
        <w:t>b</w:t>
      </w:r>
      <w:r w:rsidR="00C17CDD">
        <w:rPr>
          <w:rFonts w:ascii="Arial" w:eastAsia="Arial" w:hAnsi="Arial" w:cs="Arial"/>
          <w:color w:val="464646"/>
          <w:sz w:val="26"/>
          <w:szCs w:val="26"/>
        </w:rPr>
        <w:t xml:space="preserve">) </w:t>
      </w:r>
      <w:r w:rsidRPr="00B97DCA">
        <w:rPr>
          <w:rFonts w:ascii="Arial" w:eastAsia="Arial" w:hAnsi="Arial" w:cs="Arial"/>
          <w:color w:val="232323"/>
          <w:sz w:val="26"/>
          <w:szCs w:val="26"/>
        </w:rPr>
        <w:t>Nam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e</w:t>
      </w:r>
      <w:r w:rsidRPr="00B97DCA">
        <w:rPr>
          <w:rFonts w:ascii="Arial" w:eastAsia="Arial" w:hAnsi="Arial" w:cs="Arial"/>
          <w:color w:val="111111"/>
          <w:spacing w:val="-1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any</w:t>
      </w:r>
      <w:r w:rsidRPr="00B97DCA">
        <w:rPr>
          <w:rFonts w:ascii="Arial" w:eastAsia="Arial" w:hAnsi="Arial" w:cs="Arial"/>
          <w:color w:val="111111"/>
          <w:spacing w:val="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11111"/>
          <w:spacing w:val="3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32323"/>
          <w:sz w:val="26"/>
          <w:szCs w:val="26"/>
        </w:rPr>
        <w:t>ex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ampl</w:t>
      </w:r>
      <w:r w:rsidRPr="00B97DCA">
        <w:rPr>
          <w:rFonts w:ascii="Arial" w:eastAsia="Arial" w:hAnsi="Arial" w:cs="Arial"/>
          <w:color w:val="232323"/>
          <w:sz w:val="26"/>
          <w:szCs w:val="26"/>
        </w:rPr>
        <w:t>e</w:t>
      </w:r>
      <w:r w:rsidRPr="00B97DCA">
        <w:rPr>
          <w:rFonts w:ascii="Arial" w:eastAsia="Arial" w:hAnsi="Arial" w:cs="Arial"/>
          <w:color w:val="232323"/>
          <w:spacing w:val="-2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of</w:t>
      </w:r>
      <w:r w:rsidRPr="00B97DCA">
        <w:rPr>
          <w:rFonts w:ascii="Arial" w:eastAsia="Arial" w:hAnsi="Arial" w:cs="Arial"/>
          <w:color w:val="111111"/>
          <w:spacing w:val="3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biological</w:t>
      </w:r>
      <w:r w:rsidRPr="00B97DCA">
        <w:rPr>
          <w:rFonts w:ascii="Arial" w:eastAsia="Arial" w:hAnsi="Arial" w:cs="Arial"/>
          <w:color w:val="111111"/>
          <w:spacing w:val="-2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change</w:t>
      </w:r>
      <w:r w:rsidRPr="00B97DCA">
        <w:rPr>
          <w:rFonts w:ascii="Arial" w:eastAsia="Arial" w:hAnsi="Arial" w:cs="Arial"/>
          <w:color w:val="111111"/>
          <w:spacing w:val="-2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in</w:t>
      </w:r>
      <w:r w:rsidRPr="00B97DCA">
        <w:rPr>
          <w:rFonts w:ascii="Arial" w:eastAsia="Arial" w:hAnsi="Arial" w:cs="Arial"/>
          <w:color w:val="111111"/>
          <w:spacing w:val="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animal</w:t>
      </w:r>
      <w:r w:rsidRPr="00B97DCA">
        <w:rPr>
          <w:rFonts w:ascii="Arial" w:eastAsia="Arial" w:hAnsi="Arial" w:cs="Arial"/>
          <w:color w:val="111111"/>
          <w:spacing w:val="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and</w:t>
      </w:r>
      <w:r w:rsidRPr="00B97DCA">
        <w:rPr>
          <w:rFonts w:ascii="Arial" w:eastAsia="Arial" w:hAnsi="Arial" w:cs="Arial"/>
          <w:color w:val="111111"/>
          <w:spacing w:val="1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plants</w:t>
      </w:r>
      <w:r w:rsidRPr="00B97DCA">
        <w:rPr>
          <w:rFonts w:ascii="Arial" w:eastAsia="Arial" w:hAnsi="Arial" w:cs="Arial"/>
          <w:color w:val="343434"/>
          <w:w w:val="60"/>
          <w:sz w:val="26"/>
          <w:szCs w:val="26"/>
        </w:rPr>
        <w:t>.</w:t>
      </w:r>
    </w:p>
    <w:p w:rsidR="0019676A" w:rsidRPr="00C17CDD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343434"/>
          <w:w w:val="6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464646"/>
          <w:w w:val="93"/>
          <w:sz w:val="26"/>
          <w:szCs w:val="26"/>
        </w:rPr>
        <w:t>(</w:t>
      </w:r>
      <w:r w:rsidRPr="00B97DCA">
        <w:rPr>
          <w:rFonts w:ascii="Arial" w:eastAsia="Arial" w:hAnsi="Arial" w:cs="Arial"/>
          <w:color w:val="343434"/>
          <w:w w:val="64"/>
          <w:sz w:val="26"/>
          <w:szCs w:val="26"/>
        </w:rPr>
        <w:t>i</w:t>
      </w:r>
      <w:r w:rsidRPr="00B97DCA">
        <w:rPr>
          <w:rFonts w:ascii="Arial" w:eastAsia="Arial" w:hAnsi="Arial" w:cs="Arial"/>
          <w:color w:val="464646"/>
          <w:sz w:val="26"/>
          <w:szCs w:val="26"/>
        </w:rPr>
        <w:t>)</w:t>
      </w:r>
      <w:r w:rsidR="00C17CDD">
        <w:rPr>
          <w:rFonts w:ascii="Arial" w:eastAsia="Arial" w:hAnsi="Arial" w:cs="Arial"/>
          <w:color w:val="46464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464646"/>
          <w:spacing w:val="-28"/>
          <w:sz w:val="26"/>
          <w:szCs w:val="26"/>
        </w:rPr>
        <w:t xml:space="preserve"> </w:t>
      </w:r>
      <w:proofErr w:type="gramStart"/>
      <w:r w:rsidRPr="00B97DCA">
        <w:rPr>
          <w:rFonts w:ascii="Arial" w:eastAsia="Arial" w:hAnsi="Arial" w:cs="Arial"/>
          <w:color w:val="232323"/>
          <w:sz w:val="26"/>
          <w:szCs w:val="26"/>
        </w:rPr>
        <w:t>anim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al</w:t>
      </w:r>
      <w:r w:rsidRPr="00B97DCA">
        <w:rPr>
          <w:rFonts w:ascii="Arial" w:eastAsia="Arial" w:hAnsi="Arial" w:cs="Arial"/>
          <w:color w:val="232323"/>
          <w:sz w:val="26"/>
          <w:szCs w:val="26"/>
        </w:rPr>
        <w:t>s</w:t>
      </w:r>
      <w:proofErr w:type="gramEnd"/>
      <w:r w:rsidR="00C17CDD">
        <w:rPr>
          <w:rFonts w:ascii="Arial" w:hAnsi="Arial" w:cs="Arial"/>
          <w:sz w:val="26"/>
          <w:szCs w:val="26"/>
        </w:rPr>
        <w:t>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464646"/>
          <w:sz w:val="26"/>
          <w:szCs w:val="26"/>
        </w:rPr>
        <w:t xml:space="preserve">(ii) </w:t>
      </w:r>
      <w:proofErr w:type="gramStart"/>
      <w:r w:rsidRPr="00B97DCA">
        <w:rPr>
          <w:rFonts w:ascii="Arial" w:eastAsia="Arial" w:hAnsi="Arial" w:cs="Arial"/>
          <w:color w:val="343434"/>
          <w:sz w:val="26"/>
          <w:szCs w:val="26"/>
        </w:rPr>
        <w:t>pl</w:t>
      </w:r>
      <w:r w:rsidRPr="00B97DCA">
        <w:rPr>
          <w:rFonts w:ascii="Arial" w:eastAsia="Arial" w:hAnsi="Arial" w:cs="Arial"/>
          <w:color w:val="232323"/>
          <w:sz w:val="26"/>
          <w:szCs w:val="26"/>
        </w:rPr>
        <w:t>ants</w:t>
      </w:r>
      <w:proofErr w:type="gramEnd"/>
      <w:r w:rsidR="00C17CDD">
        <w:rPr>
          <w:rFonts w:ascii="Arial" w:hAnsi="Arial" w:cs="Arial"/>
          <w:sz w:val="26"/>
          <w:szCs w:val="26"/>
        </w:rPr>
        <w:t>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232323"/>
          <w:position w:val="-1"/>
          <w:sz w:val="26"/>
          <w:szCs w:val="26"/>
        </w:rPr>
        <w:t>(c</w:t>
      </w:r>
      <w:r w:rsidRPr="00B97DCA">
        <w:rPr>
          <w:rFonts w:ascii="Arial" w:eastAsia="Arial" w:hAnsi="Arial" w:cs="Arial"/>
          <w:color w:val="464646"/>
          <w:position w:val="-1"/>
          <w:sz w:val="26"/>
          <w:szCs w:val="26"/>
        </w:rPr>
        <w:t xml:space="preserve">) </w:t>
      </w:r>
      <w:r w:rsidRPr="00B97DCA">
        <w:rPr>
          <w:rFonts w:ascii="Arial" w:eastAsia="Arial" w:hAnsi="Arial" w:cs="Arial"/>
          <w:color w:val="464646"/>
          <w:spacing w:val="32"/>
          <w:position w:val="-1"/>
          <w:sz w:val="26"/>
          <w:szCs w:val="26"/>
        </w:rPr>
        <w:t xml:space="preserve"> </w:t>
      </w:r>
      <w:r w:rsidR="003E1207" w:rsidRPr="00B97DCA">
        <w:rPr>
          <w:rFonts w:ascii="Arial" w:eastAsia="Arial" w:hAnsi="Arial" w:cs="Arial"/>
          <w:color w:val="111111"/>
          <w:w w:val="75"/>
          <w:position w:val="-1"/>
          <w:sz w:val="26"/>
          <w:szCs w:val="26"/>
        </w:rPr>
        <w:t>S</w:t>
      </w:r>
      <w:r w:rsidR="003E1207">
        <w:rPr>
          <w:rFonts w:ascii="Arial" w:eastAsia="Arial" w:hAnsi="Arial" w:cs="Arial"/>
          <w:color w:val="232323"/>
          <w:position w:val="-1"/>
          <w:sz w:val="26"/>
          <w:szCs w:val="26"/>
        </w:rPr>
        <w:t xml:space="preserve">tate </w:t>
      </w:r>
      <w:r w:rsidR="003E1207" w:rsidRPr="003E1207">
        <w:rPr>
          <w:rFonts w:ascii="Arial" w:eastAsia="Arial" w:hAnsi="Arial" w:cs="Arial"/>
          <w:b/>
          <w:color w:val="232323"/>
          <w:position w:val="-1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11111"/>
          <w:spacing w:val="19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32323"/>
          <w:position w:val="-1"/>
          <w:sz w:val="26"/>
          <w:szCs w:val="26"/>
        </w:rPr>
        <w:t>c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h</w:t>
      </w:r>
      <w:r w:rsidRPr="00B97DCA">
        <w:rPr>
          <w:rFonts w:ascii="Arial" w:eastAsia="Arial" w:hAnsi="Arial" w:cs="Arial"/>
          <w:color w:val="232323"/>
          <w:position w:val="-1"/>
          <w:sz w:val="26"/>
          <w:szCs w:val="26"/>
        </w:rPr>
        <w:t>arac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t</w:t>
      </w:r>
      <w:r w:rsidRPr="00B97DCA">
        <w:rPr>
          <w:rFonts w:ascii="Arial" w:eastAsia="Arial" w:hAnsi="Arial" w:cs="Arial"/>
          <w:color w:val="232323"/>
          <w:position w:val="-1"/>
          <w:sz w:val="26"/>
          <w:szCs w:val="26"/>
        </w:rPr>
        <w:t>e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risti</w:t>
      </w:r>
      <w:r w:rsidRPr="00B97DCA">
        <w:rPr>
          <w:rFonts w:ascii="Arial" w:eastAsia="Arial" w:hAnsi="Arial" w:cs="Arial"/>
          <w:color w:val="232323"/>
          <w:position w:val="-1"/>
          <w:sz w:val="26"/>
          <w:szCs w:val="26"/>
        </w:rPr>
        <w:t>c</w:t>
      </w:r>
      <w:r w:rsidRPr="00B97DCA">
        <w:rPr>
          <w:rFonts w:ascii="Arial" w:eastAsia="Arial" w:hAnsi="Arial" w:cs="Arial"/>
          <w:color w:val="232323"/>
          <w:spacing w:val="-5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o</w:t>
      </w:r>
      <w:r w:rsidRPr="00B97DCA">
        <w:rPr>
          <w:rFonts w:ascii="Arial" w:eastAsia="Arial" w:hAnsi="Arial" w:cs="Arial"/>
          <w:color w:val="232323"/>
          <w:position w:val="-1"/>
          <w:sz w:val="26"/>
          <w:szCs w:val="26"/>
        </w:rPr>
        <w:t>f</w:t>
      </w:r>
      <w:r w:rsidRPr="00B97DCA">
        <w:rPr>
          <w:rFonts w:ascii="Arial" w:eastAsia="Arial" w:hAnsi="Arial" w:cs="Arial"/>
          <w:color w:val="232323"/>
          <w:spacing w:val="26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biological</w:t>
      </w:r>
      <w:r w:rsidRPr="00B97DCA">
        <w:rPr>
          <w:rFonts w:ascii="Arial" w:eastAsia="Arial" w:hAnsi="Arial" w:cs="Arial"/>
          <w:color w:val="111111"/>
          <w:spacing w:val="-21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32323"/>
          <w:w w:val="91"/>
          <w:position w:val="-1"/>
          <w:sz w:val="26"/>
          <w:szCs w:val="26"/>
        </w:rPr>
        <w:t>c</w:t>
      </w:r>
      <w:r w:rsidRPr="00B97DCA">
        <w:rPr>
          <w:rFonts w:ascii="Arial" w:eastAsia="Arial" w:hAnsi="Arial" w:cs="Arial"/>
          <w:color w:val="111111"/>
          <w:w w:val="82"/>
          <w:position w:val="-1"/>
          <w:sz w:val="26"/>
          <w:szCs w:val="26"/>
        </w:rPr>
        <w:t>h</w:t>
      </w:r>
      <w:r w:rsidRPr="00B97DCA">
        <w:rPr>
          <w:rFonts w:ascii="Arial" w:eastAsia="Arial" w:hAnsi="Arial" w:cs="Arial"/>
          <w:color w:val="232323"/>
          <w:w w:val="77"/>
          <w:position w:val="-1"/>
          <w:sz w:val="26"/>
          <w:szCs w:val="26"/>
        </w:rPr>
        <w:t>a</w:t>
      </w:r>
      <w:r w:rsidRPr="00B97DCA">
        <w:rPr>
          <w:rFonts w:ascii="Arial" w:eastAsia="Arial" w:hAnsi="Arial" w:cs="Arial"/>
          <w:color w:val="111111"/>
          <w:w w:val="96"/>
          <w:position w:val="-1"/>
          <w:sz w:val="26"/>
          <w:szCs w:val="26"/>
        </w:rPr>
        <w:t>nges</w:t>
      </w:r>
      <w:r w:rsidRPr="00B97DCA">
        <w:rPr>
          <w:rFonts w:ascii="Arial" w:eastAsia="Arial" w:hAnsi="Arial" w:cs="Arial"/>
          <w:color w:val="343434"/>
          <w:w w:val="52"/>
          <w:position w:val="-1"/>
          <w:sz w:val="26"/>
          <w:szCs w:val="26"/>
        </w:rPr>
        <w:t>.</w:t>
      </w:r>
    </w:p>
    <w:p w:rsidR="003E1207" w:rsidRDefault="003E1207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61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0A0A0A"/>
          <w:w w:val="93"/>
          <w:sz w:val="26"/>
          <w:szCs w:val="26"/>
        </w:rPr>
        <w:t>47</w:t>
      </w:r>
      <w:r w:rsidRPr="00B97DCA">
        <w:rPr>
          <w:rFonts w:ascii="Arial" w:eastAsia="Arial" w:hAnsi="Arial" w:cs="Arial"/>
          <w:color w:val="1C1C1C"/>
          <w:w w:val="42"/>
          <w:sz w:val="26"/>
          <w:szCs w:val="26"/>
        </w:rPr>
        <w:t>.</w:t>
      </w:r>
      <w:r w:rsidRPr="00B97DCA">
        <w:rPr>
          <w:rFonts w:ascii="Arial" w:eastAsia="Arial" w:hAnsi="Arial" w:cs="Arial"/>
          <w:color w:val="1C1C1C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A0A0A"/>
          <w:sz w:val="26"/>
          <w:szCs w:val="26"/>
        </w:rPr>
        <w:t>Match</w:t>
      </w:r>
      <w:r w:rsidRPr="00B97DCA">
        <w:rPr>
          <w:rFonts w:ascii="Arial" w:eastAsia="Arial" w:hAnsi="Arial" w:cs="Arial"/>
          <w:color w:val="0A0A0A"/>
          <w:spacing w:val="-2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A0A0A"/>
          <w:sz w:val="26"/>
          <w:szCs w:val="26"/>
        </w:rPr>
        <w:t>the</w:t>
      </w:r>
      <w:r w:rsidRPr="00B97DCA">
        <w:rPr>
          <w:rFonts w:ascii="Arial" w:eastAsia="Arial" w:hAnsi="Arial" w:cs="Arial"/>
          <w:color w:val="0A0A0A"/>
          <w:spacing w:val="3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A0A0A"/>
          <w:sz w:val="26"/>
          <w:szCs w:val="26"/>
        </w:rPr>
        <w:t>items</w:t>
      </w:r>
      <w:r w:rsidRPr="00B97DCA">
        <w:rPr>
          <w:rFonts w:ascii="Arial" w:eastAsia="Arial" w:hAnsi="Arial" w:cs="Arial"/>
          <w:color w:val="0A0A0A"/>
          <w:spacing w:val="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A0A0A"/>
          <w:sz w:val="26"/>
          <w:szCs w:val="26"/>
        </w:rPr>
        <w:t>in</w:t>
      </w:r>
      <w:r w:rsidRPr="00B97DCA">
        <w:rPr>
          <w:rFonts w:ascii="Arial" w:eastAsia="Arial" w:hAnsi="Arial" w:cs="Arial"/>
          <w:color w:val="0A0A0A"/>
          <w:spacing w:val="2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A0A0A"/>
          <w:sz w:val="26"/>
          <w:szCs w:val="26"/>
        </w:rPr>
        <w:t>list</w:t>
      </w:r>
      <w:r w:rsidRPr="00B97DCA">
        <w:rPr>
          <w:rFonts w:ascii="Arial" w:eastAsia="Arial" w:hAnsi="Arial" w:cs="Arial"/>
          <w:color w:val="0A0A0A"/>
          <w:spacing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A0A0A"/>
          <w:sz w:val="26"/>
          <w:szCs w:val="26"/>
        </w:rPr>
        <w:t>A</w:t>
      </w:r>
      <w:r w:rsidRPr="00B97DCA">
        <w:rPr>
          <w:rFonts w:ascii="Arial" w:eastAsia="Arial" w:hAnsi="Arial" w:cs="Arial"/>
          <w:b/>
          <w:color w:val="0A0A0A"/>
          <w:spacing w:val="2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A0A0A"/>
          <w:sz w:val="26"/>
          <w:szCs w:val="26"/>
        </w:rPr>
        <w:t>to</w:t>
      </w:r>
      <w:r w:rsidRPr="00B97DCA">
        <w:rPr>
          <w:rFonts w:ascii="Arial" w:eastAsia="Arial" w:hAnsi="Arial" w:cs="Arial"/>
          <w:color w:val="0A0A0A"/>
          <w:spacing w:val="2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A0A0A"/>
          <w:sz w:val="26"/>
          <w:szCs w:val="26"/>
        </w:rPr>
        <w:t>those</w:t>
      </w:r>
      <w:r w:rsidRPr="00B97DCA">
        <w:rPr>
          <w:rFonts w:ascii="Arial" w:eastAsia="Arial" w:hAnsi="Arial" w:cs="Arial"/>
          <w:color w:val="0A0A0A"/>
          <w:spacing w:val="1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A0A0A"/>
          <w:sz w:val="26"/>
          <w:szCs w:val="26"/>
        </w:rPr>
        <w:t>in</w:t>
      </w:r>
      <w:r w:rsidRPr="00B97DCA">
        <w:rPr>
          <w:rFonts w:ascii="Arial" w:eastAsia="Arial" w:hAnsi="Arial" w:cs="Arial"/>
          <w:color w:val="0A0A0A"/>
          <w:spacing w:val="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A0A0A"/>
          <w:sz w:val="26"/>
          <w:szCs w:val="26"/>
        </w:rPr>
        <w:t>list</w:t>
      </w:r>
      <w:r w:rsidRPr="00B97DCA">
        <w:rPr>
          <w:rFonts w:ascii="Arial" w:eastAsia="Arial" w:hAnsi="Arial" w:cs="Arial"/>
          <w:color w:val="0A0A0A"/>
          <w:spacing w:val="1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A0A0A"/>
          <w:sz w:val="26"/>
          <w:szCs w:val="26"/>
        </w:rPr>
        <w:t>B</w:t>
      </w:r>
      <w:r w:rsidRPr="00B97DCA">
        <w:rPr>
          <w:rFonts w:ascii="Arial" w:eastAsia="Arial" w:hAnsi="Arial" w:cs="Arial"/>
          <w:b/>
          <w:color w:val="0A0A0A"/>
          <w:spacing w:val="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A0A0A"/>
          <w:sz w:val="26"/>
          <w:szCs w:val="26"/>
        </w:rPr>
        <w:t>correctly.</w:t>
      </w:r>
    </w:p>
    <w:p w:rsidR="0019676A" w:rsidRDefault="0005693D" w:rsidP="009A3BEE">
      <w:pPr>
        <w:tabs>
          <w:tab w:val="left" w:pos="9882"/>
        </w:tabs>
        <w:spacing w:line="360" w:lineRule="auto"/>
        <w:ind w:left="426" w:right="-41" w:firstLine="141"/>
        <w:rPr>
          <w:rFonts w:ascii="Arial" w:eastAsia="Arial" w:hAnsi="Arial" w:cs="Arial"/>
          <w:b/>
          <w:color w:val="0A0A0A"/>
          <w:position w:val="-1"/>
          <w:sz w:val="26"/>
          <w:szCs w:val="26"/>
        </w:rPr>
      </w:pPr>
      <w:r w:rsidRPr="00B97DCA">
        <w:rPr>
          <w:rFonts w:ascii="Arial" w:eastAsia="Arial" w:hAnsi="Arial" w:cs="Arial"/>
          <w:b/>
          <w:color w:val="0A0A0A"/>
          <w:position w:val="-1"/>
          <w:sz w:val="26"/>
          <w:szCs w:val="26"/>
        </w:rPr>
        <w:t>List</w:t>
      </w:r>
      <w:r w:rsidRPr="00B97DCA">
        <w:rPr>
          <w:rFonts w:ascii="Arial" w:eastAsia="Arial" w:hAnsi="Arial" w:cs="Arial"/>
          <w:b/>
          <w:color w:val="0A0A0A"/>
          <w:spacing w:val="8"/>
          <w:position w:val="-1"/>
          <w:sz w:val="26"/>
          <w:szCs w:val="26"/>
        </w:rPr>
        <w:t xml:space="preserve"> </w:t>
      </w:r>
      <w:proofErr w:type="gramStart"/>
      <w:r w:rsidRPr="00B97DCA">
        <w:rPr>
          <w:rFonts w:ascii="Arial" w:eastAsia="Arial" w:hAnsi="Arial" w:cs="Arial"/>
          <w:b/>
          <w:color w:val="0A0A0A"/>
          <w:position w:val="-1"/>
          <w:sz w:val="26"/>
          <w:szCs w:val="26"/>
        </w:rPr>
        <w:t>A</w:t>
      </w:r>
      <w:proofErr w:type="gramEnd"/>
      <w:r w:rsidRPr="00B97DCA">
        <w:rPr>
          <w:rFonts w:ascii="Arial" w:eastAsia="Arial" w:hAnsi="Arial" w:cs="Arial"/>
          <w:b/>
          <w:color w:val="0A0A0A"/>
          <w:position w:val="-1"/>
          <w:sz w:val="26"/>
          <w:szCs w:val="26"/>
        </w:rPr>
        <w:t xml:space="preserve">                                    List</w:t>
      </w:r>
      <w:r w:rsidRPr="00B97DCA">
        <w:rPr>
          <w:rFonts w:ascii="Arial" w:eastAsia="Arial" w:hAnsi="Arial" w:cs="Arial"/>
          <w:b/>
          <w:color w:val="0A0A0A"/>
          <w:spacing w:val="13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A0A0A"/>
          <w:position w:val="-1"/>
          <w:sz w:val="26"/>
          <w:szCs w:val="26"/>
        </w:rPr>
        <w:t>8</w:t>
      </w:r>
    </w:p>
    <w:p w:rsidR="00545A11" w:rsidRDefault="00545A11" w:rsidP="009A3BEE">
      <w:pPr>
        <w:tabs>
          <w:tab w:val="left" w:pos="9882"/>
        </w:tabs>
        <w:spacing w:line="360" w:lineRule="auto"/>
        <w:ind w:left="426" w:right="-41" w:firstLine="141"/>
        <w:rPr>
          <w:rFonts w:ascii="Arial" w:eastAsia="Arial" w:hAnsi="Arial" w:cs="Arial"/>
          <w:color w:val="0A0A0A"/>
          <w:sz w:val="26"/>
          <w:szCs w:val="26"/>
        </w:rPr>
      </w:pPr>
      <w:proofErr w:type="gramStart"/>
      <w:r>
        <w:rPr>
          <w:rFonts w:ascii="Arial" w:eastAsia="Arial" w:hAnsi="Arial" w:cs="Arial"/>
          <w:color w:val="0A0A0A"/>
          <w:sz w:val="26"/>
          <w:szCs w:val="26"/>
        </w:rPr>
        <w:t>s</w:t>
      </w:r>
      <w:r w:rsidR="0005693D" w:rsidRPr="00B97DCA">
        <w:rPr>
          <w:rFonts w:ascii="Arial" w:eastAsia="Arial" w:hAnsi="Arial" w:cs="Arial"/>
          <w:color w:val="0A0A0A"/>
          <w:sz w:val="26"/>
          <w:szCs w:val="26"/>
        </w:rPr>
        <w:t>nail</w:t>
      </w:r>
      <w:proofErr w:type="gramEnd"/>
      <w:r w:rsidR="0005693D" w:rsidRPr="00B97DCA">
        <w:rPr>
          <w:rFonts w:ascii="Arial" w:eastAsia="Arial" w:hAnsi="Arial" w:cs="Arial"/>
          <w:color w:val="0A0A0A"/>
          <w:sz w:val="26"/>
          <w:szCs w:val="26"/>
        </w:rPr>
        <w:t xml:space="preserve"> </w:t>
      </w:r>
      <w:r>
        <w:rPr>
          <w:rFonts w:ascii="Arial" w:eastAsia="Arial" w:hAnsi="Arial" w:cs="Arial"/>
          <w:color w:val="0A0A0A"/>
          <w:sz w:val="26"/>
          <w:szCs w:val="26"/>
        </w:rPr>
        <w:t xml:space="preserve">         </w:t>
      </w:r>
      <w:r w:rsidR="00C32D3B">
        <w:rPr>
          <w:rFonts w:ascii="Arial" w:eastAsia="Arial" w:hAnsi="Arial" w:cs="Arial"/>
          <w:color w:val="0A0A0A"/>
          <w:sz w:val="26"/>
          <w:szCs w:val="26"/>
        </w:rPr>
        <w:t xml:space="preserve">                             </w:t>
      </w:r>
      <w:r>
        <w:rPr>
          <w:rFonts w:ascii="Arial" w:eastAsia="Arial" w:hAnsi="Arial" w:cs="Arial"/>
          <w:color w:val="0A0A0A"/>
          <w:sz w:val="26"/>
          <w:szCs w:val="26"/>
        </w:rPr>
        <w:t xml:space="preserve">bites the enemy with fangs </w:t>
      </w:r>
    </w:p>
    <w:p w:rsidR="00545A11" w:rsidRDefault="00545A11" w:rsidP="009A3BEE">
      <w:pPr>
        <w:tabs>
          <w:tab w:val="left" w:pos="9882"/>
        </w:tabs>
        <w:spacing w:line="360" w:lineRule="auto"/>
        <w:ind w:left="426" w:right="-41" w:firstLine="141"/>
        <w:rPr>
          <w:rFonts w:ascii="Arial" w:eastAsia="Arial" w:hAnsi="Arial" w:cs="Arial"/>
          <w:color w:val="0A0A0A"/>
          <w:sz w:val="26"/>
          <w:szCs w:val="26"/>
        </w:rPr>
      </w:pPr>
      <w:proofErr w:type="gramStart"/>
      <w:r>
        <w:rPr>
          <w:rFonts w:ascii="Arial" w:eastAsia="Arial" w:hAnsi="Arial" w:cs="Arial"/>
          <w:color w:val="0A0A0A"/>
          <w:sz w:val="26"/>
          <w:szCs w:val="26"/>
        </w:rPr>
        <w:t>m</w:t>
      </w:r>
      <w:r w:rsidR="0005693D" w:rsidRPr="00B97DCA">
        <w:rPr>
          <w:rFonts w:ascii="Arial" w:eastAsia="Arial" w:hAnsi="Arial" w:cs="Arial"/>
          <w:color w:val="0A0A0A"/>
          <w:sz w:val="26"/>
          <w:szCs w:val="26"/>
        </w:rPr>
        <w:t>illipede</w:t>
      </w:r>
      <w:proofErr w:type="gramEnd"/>
      <w:r w:rsidR="0005693D" w:rsidRPr="00B97DCA">
        <w:rPr>
          <w:rFonts w:ascii="Arial" w:eastAsia="Arial" w:hAnsi="Arial" w:cs="Arial"/>
          <w:color w:val="0A0A0A"/>
          <w:sz w:val="26"/>
          <w:szCs w:val="26"/>
        </w:rPr>
        <w:t xml:space="preserve"> </w:t>
      </w:r>
      <w:r w:rsidR="00C32D3B">
        <w:rPr>
          <w:rFonts w:ascii="Arial" w:eastAsia="Arial" w:hAnsi="Arial" w:cs="Arial"/>
          <w:color w:val="0A0A0A"/>
          <w:sz w:val="26"/>
          <w:szCs w:val="26"/>
        </w:rPr>
        <w:t xml:space="preserve">                               </w:t>
      </w:r>
      <w:r w:rsidR="003B5EC3">
        <w:rPr>
          <w:rFonts w:ascii="Arial" w:eastAsia="Arial" w:hAnsi="Arial" w:cs="Arial"/>
          <w:color w:val="0A0A0A"/>
          <w:sz w:val="26"/>
          <w:szCs w:val="26"/>
        </w:rPr>
        <w:t xml:space="preserve">pulls back into the shell 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firstLine="141"/>
        <w:rPr>
          <w:rFonts w:ascii="Arial" w:eastAsia="Arial" w:hAnsi="Arial" w:cs="Arial"/>
          <w:sz w:val="26"/>
          <w:szCs w:val="26"/>
        </w:rPr>
      </w:pPr>
      <w:proofErr w:type="gramStart"/>
      <w:r w:rsidRPr="00B97DCA">
        <w:rPr>
          <w:rFonts w:ascii="Arial" w:eastAsia="Arial" w:hAnsi="Arial" w:cs="Arial"/>
          <w:color w:val="0A0A0A"/>
          <w:sz w:val="26"/>
          <w:szCs w:val="26"/>
        </w:rPr>
        <w:t>goat</w:t>
      </w:r>
      <w:proofErr w:type="gramEnd"/>
      <w:r w:rsidR="00861ACC">
        <w:rPr>
          <w:rFonts w:ascii="Arial" w:eastAsia="Arial" w:hAnsi="Arial" w:cs="Arial"/>
          <w:color w:val="0A0A0A"/>
          <w:sz w:val="26"/>
          <w:szCs w:val="26"/>
        </w:rPr>
        <w:t xml:space="preserve">                                       </w:t>
      </w:r>
      <w:r w:rsidR="003B5EC3">
        <w:rPr>
          <w:rFonts w:ascii="Arial" w:eastAsia="Arial" w:hAnsi="Arial" w:cs="Arial"/>
          <w:color w:val="0A0A0A"/>
          <w:sz w:val="26"/>
          <w:szCs w:val="26"/>
        </w:rPr>
        <w:t xml:space="preserve">by curling </w:t>
      </w:r>
    </w:p>
    <w:p w:rsidR="0019676A" w:rsidRPr="00B97DCA" w:rsidRDefault="0005693D" w:rsidP="009A3BEE">
      <w:pPr>
        <w:tabs>
          <w:tab w:val="left" w:pos="9882"/>
        </w:tabs>
        <w:spacing w:before="15" w:line="360" w:lineRule="auto"/>
        <w:ind w:left="426" w:right="-41" w:firstLine="141"/>
        <w:rPr>
          <w:rFonts w:ascii="Arial" w:hAnsi="Arial" w:cs="Arial"/>
          <w:sz w:val="26"/>
          <w:szCs w:val="26"/>
        </w:rPr>
      </w:pPr>
      <w:proofErr w:type="gramStart"/>
      <w:r w:rsidRPr="00B97DCA">
        <w:rPr>
          <w:rFonts w:ascii="Arial" w:eastAsia="Arial" w:hAnsi="Arial" w:cs="Arial"/>
          <w:color w:val="0A0A0A"/>
          <w:sz w:val="26"/>
          <w:szCs w:val="26"/>
        </w:rPr>
        <w:t>snake</w:t>
      </w:r>
      <w:proofErr w:type="gramEnd"/>
      <w:r w:rsidR="003B5EC3">
        <w:rPr>
          <w:rFonts w:ascii="Arial" w:eastAsia="Arial" w:hAnsi="Arial" w:cs="Arial"/>
          <w:color w:val="0A0A0A"/>
          <w:sz w:val="26"/>
          <w:szCs w:val="26"/>
        </w:rPr>
        <w:t xml:space="preserve">                                    by goring</w:t>
      </w:r>
    </w:p>
    <w:p w:rsidR="003B5EC3" w:rsidRDefault="003B5EC3" w:rsidP="009A3BEE">
      <w:pPr>
        <w:tabs>
          <w:tab w:val="left" w:pos="9882"/>
        </w:tabs>
        <w:spacing w:before="25" w:line="360" w:lineRule="auto"/>
        <w:ind w:left="426" w:right="-41" w:hanging="426"/>
        <w:rPr>
          <w:rFonts w:ascii="Arial" w:hAnsi="Arial" w:cs="Arial"/>
          <w:color w:val="0A0A0A"/>
          <w:sz w:val="26"/>
          <w:szCs w:val="26"/>
        </w:rPr>
      </w:pPr>
    </w:p>
    <w:p w:rsidR="003B5EC3" w:rsidRDefault="0007088F" w:rsidP="009A3BEE">
      <w:pPr>
        <w:tabs>
          <w:tab w:val="left" w:pos="9882"/>
        </w:tabs>
        <w:spacing w:before="25" w:line="360" w:lineRule="auto"/>
        <w:ind w:left="426" w:right="-41"/>
        <w:rPr>
          <w:rFonts w:ascii="Arial" w:hAnsi="Arial" w:cs="Arial"/>
          <w:color w:val="0A0A0A"/>
          <w:sz w:val="26"/>
          <w:szCs w:val="26"/>
        </w:rPr>
      </w:pPr>
      <w:proofErr w:type="gramStart"/>
      <w:r>
        <w:rPr>
          <w:rFonts w:ascii="Arial" w:hAnsi="Arial" w:cs="Arial"/>
          <w:color w:val="0A0A0A"/>
          <w:sz w:val="26"/>
          <w:szCs w:val="26"/>
        </w:rPr>
        <w:t>snail</w:t>
      </w:r>
      <w:proofErr w:type="gramEnd"/>
      <w:r>
        <w:rPr>
          <w:rFonts w:ascii="Arial" w:hAnsi="Arial" w:cs="Arial"/>
          <w:color w:val="0A0A0A"/>
          <w:sz w:val="26"/>
          <w:szCs w:val="26"/>
        </w:rPr>
        <w:t xml:space="preserve"> </w:t>
      </w:r>
      <w:r w:rsidR="00580E11">
        <w:rPr>
          <w:rFonts w:ascii="Arial" w:hAnsi="Arial" w:cs="Arial"/>
          <w:color w:val="0A0A0A"/>
          <w:sz w:val="26"/>
          <w:szCs w:val="26"/>
        </w:rPr>
        <w:t>………………………………………………………………………………………..</w:t>
      </w:r>
    </w:p>
    <w:p w:rsidR="0007088F" w:rsidRDefault="0007088F" w:rsidP="009A3BEE">
      <w:pPr>
        <w:tabs>
          <w:tab w:val="left" w:pos="9882"/>
        </w:tabs>
        <w:spacing w:before="25" w:line="360" w:lineRule="auto"/>
        <w:ind w:left="426" w:right="-41"/>
        <w:rPr>
          <w:rFonts w:ascii="Arial" w:hAnsi="Arial" w:cs="Arial"/>
          <w:color w:val="0A0A0A"/>
          <w:sz w:val="26"/>
          <w:szCs w:val="26"/>
        </w:rPr>
      </w:pPr>
      <w:proofErr w:type="gramStart"/>
      <w:r>
        <w:rPr>
          <w:rFonts w:ascii="Arial" w:hAnsi="Arial" w:cs="Arial"/>
          <w:color w:val="0A0A0A"/>
          <w:sz w:val="26"/>
          <w:szCs w:val="26"/>
        </w:rPr>
        <w:t>millipede</w:t>
      </w:r>
      <w:proofErr w:type="gramEnd"/>
      <w:r w:rsidR="00580E11">
        <w:rPr>
          <w:rFonts w:ascii="Arial" w:hAnsi="Arial" w:cs="Arial"/>
          <w:color w:val="0A0A0A"/>
          <w:sz w:val="26"/>
          <w:szCs w:val="26"/>
        </w:rPr>
        <w:t>……………………………………………………………………………………..</w:t>
      </w:r>
    </w:p>
    <w:p w:rsidR="0007088F" w:rsidRDefault="0007088F" w:rsidP="009A3BEE">
      <w:pPr>
        <w:tabs>
          <w:tab w:val="left" w:pos="9882"/>
        </w:tabs>
        <w:spacing w:before="25" w:line="360" w:lineRule="auto"/>
        <w:ind w:left="426" w:right="-41"/>
        <w:rPr>
          <w:rFonts w:ascii="Arial" w:hAnsi="Arial" w:cs="Arial"/>
          <w:color w:val="0A0A0A"/>
          <w:sz w:val="26"/>
          <w:szCs w:val="26"/>
        </w:rPr>
      </w:pPr>
      <w:proofErr w:type="gramStart"/>
      <w:r>
        <w:rPr>
          <w:rFonts w:ascii="Arial" w:hAnsi="Arial" w:cs="Arial"/>
          <w:color w:val="0A0A0A"/>
          <w:sz w:val="26"/>
          <w:szCs w:val="26"/>
        </w:rPr>
        <w:t>goat</w:t>
      </w:r>
      <w:proofErr w:type="gramEnd"/>
      <w:r w:rsidR="00580E11">
        <w:rPr>
          <w:rFonts w:ascii="Arial" w:hAnsi="Arial" w:cs="Arial"/>
          <w:color w:val="0A0A0A"/>
          <w:sz w:val="26"/>
          <w:szCs w:val="26"/>
        </w:rPr>
        <w:t>…………………………………………………………………………………………</w:t>
      </w:r>
    </w:p>
    <w:p w:rsidR="0007088F" w:rsidRDefault="0007088F" w:rsidP="009A3BEE">
      <w:pPr>
        <w:tabs>
          <w:tab w:val="left" w:pos="9882"/>
        </w:tabs>
        <w:spacing w:before="25" w:line="360" w:lineRule="auto"/>
        <w:ind w:left="426" w:right="-41"/>
        <w:rPr>
          <w:rFonts w:ascii="Arial" w:hAnsi="Arial" w:cs="Arial"/>
          <w:color w:val="0A0A0A"/>
          <w:sz w:val="26"/>
          <w:szCs w:val="26"/>
        </w:rPr>
      </w:pPr>
      <w:proofErr w:type="gramStart"/>
      <w:r>
        <w:rPr>
          <w:rFonts w:ascii="Arial" w:hAnsi="Arial" w:cs="Arial"/>
          <w:color w:val="0A0A0A"/>
          <w:sz w:val="26"/>
          <w:szCs w:val="26"/>
        </w:rPr>
        <w:t>snake</w:t>
      </w:r>
      <w:proofErr w:type="gramEnd"/>
      <w:r w:rsidR="00580E11">
        <w:rPr>
          <w:rFonts w:ascii="Arial" w:hAnsi="Arial" w:cs="Arial"/>
          <w:color w:val="0A0A0A"/>
          <w:sz w:val="26"/>
          <w:szCs w:val="26"/>
        </w:rPr>
        <w:t>………………………………………………………………………………………..</w:t>
      </w:r>
    </w:p>
    <w:p w:rsidR="00D76E3E" w:rsidRDefault="00D76E3E" w:rsidP="009A3BEE">
      <w:pPr>
        <w:tabs>
          <w:tab w:val="left" w:pos="9882"/>
        </w:tabs>
        <w:spacing w:before="25" w:line="360" w:lineRule="auto"/>
        <w:ind w:left="426" w:right="-41"/>
        <w:rPr>
          <w:rFonts w:ascii="Arial" w:hAnsi="Arial" w:cs="Arial"/>
          <w:color w:val="0A0A0A"/>
          <w:sz w:val="26"/>
          <w:szCs w:val="26"/>
        </w:rPr>
      </w:pPr>
    </w:p>
    <w:p w:rsidR="009A3BEE" w:rsidRDefault="009A3BEE" w:rsidP="009A3BEE">
      <w:pPr>
        <w:tabs>
          <w:tab w:val="left" w:pos="9882"/>
        </w:tabs>
        <w:spacing w:before="25" w:line="360" w:lineRule="auto"/>
        <w:ind w:left="426" w:right="-41"/>
        <w:rPr>
          <w:rFonts w:ascii="Arial" w:hAnsi="Arial" w:cs="Arial"/>
          <w:color w:val="0A0A0A"/>
          <w:sz w:val="26"/>
          <w:szCs w:val="26"/>
        </w:rPr>
      </w:pPr>
    </w:p>
    <w:p w:rsidR="0019676A" w:rsidRPr="00B97DCA" w:rsidRDefault="00D76E3E" w:rsidP="009A3BEE">
      <w:pPr>
        <w:tabs>
          <w:tab w:val="left" w:pos="9882"/>
        </w:tabs>
        <w:spacing w:before="25" w:line="360" w:lineRule="auto"/>
        <w:ind w:left="426" w:right="-41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color w:val="0A0A0A"/>
          <w:sz w:val="26"/>
          <w:szCs w:val="26"/>
        </w:rPr>
        <w:lastRenderedPageBreak/>
        <w:t xml:space="preserve">48. </w:t>
      </w:r>
      <w:r w:rsidR="0005693D" w:rsidRPr="00B97DCA">
        <w:rPr>
          <w:rFonts w:ascii="Arial" w:eastAsia="Arial" w:hAnsi="Arial" w:cs="Arial"/>
          <w:b/>
          <w:color w:val="0A0A0A"/>
          <w:sz w:val="26"/>
          <w:szCs w:val="26"/>
        </w:rPr>
        <w:t>The</w:t>
      </w:r>
      <w:r w:rsidR="0005693D" w:rsidRPr="00B97DCA">
        <w:rPr>
          <w:rFonts w:ascii="Arial" w:eastAsia="Arial" w:hAnsi="Arial" w:cs="Arial"/>
          <w:b/>
          <w:color w:val="0A0A0A"/>
          <w:spacing w:val="36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A0A0A"/>
          <w:w w:val="110"/>
          <w:sz w:val="26"/>
          <w:szCs w:val="26"/>
        </w:rPr>
        <w:t>diagram</w:t>
      </w:r>
      <w:r w:rsidR="0005693D" w:rsidRPr="00B97DCA">
        <w:rPr>
          <w:rFonts w:ascii="Arial" w:eastAsia="Arial" w:hAnsi="Arial" w:cs="Arial"/>
          <w:b/>
          <w:color w:val="0A0A0A"/>
          <w:spacing w:val="-8"/>
          <w:w w:val="110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A0A0A"/>
          <w:sz w:val="26"/>
          <w:szCs w:val="26"/>
        </w:rPr>
        <w:t>below</w:t>
      </w:r>
      <w:r w:rsidR="0005693D" w:rsidRPr="00B97DCA">
        <w:rPr>
          <w:rFonts w:ascii="Arial" w:eastAsia="Arial" w:hAnsi="Arial" w:cs="Arial"/>
          <w:b/>
          <w:color w:val="0A0A0A"/>
          <w:spacing w:val="50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A0A0A"/>
          <w:sz w:val="26"/>
          <w:szCs w:val="26"/>
        </w:rPr>
        <w:t>shows</w:t>
      </w:r>
      <w:r w:rsidR="0005693D" w:rsidRPr="00B97DCA">
        <w:rPr>
          <w:rFonts w:ascii="Arial" w:eastAsia="Arial" w:hAnsi="Arial" w:cs="Arial"/>
          <w:b/>
          <w:color w:val="0A0A0A"/>
          <w:spacing w:val="29"/>
          <w:sz w:val="26"/>
          <w:szCs w:val="26"/>
        </w:rPr>
        <w:t xml:space="preserve"> </w:t>
      </w:r>
      <w:proofErr w:type="gramStart"/>
      <w:r w:rsidR="0005693D" w:rsidRPr="00B97DCA">
        <w:rPr>
          <w:rFonts w:ascii="Arial" w:eastAsia="Arial" w:hAnsi="Arial" w:cs="Arial"/>
          <w:b/>
          <w:color w:val="0A0A0A"/>
          <w:sz w:val="26"/>
          <w:szCs w:val="26"/>
        </w:rPr>
        <w:t>a</w:t>
      </w:r>
      <w:r w:rsidR="0005693D" w:rsidRPr="00B97DCA">
        <w:rPr>
          <w:rFonts w:ascii="Arial" w:eastAsia="Arial" w:hAnsi="Arial" w:cs="Arial"/>
          <w:b/>
          <w:color w:val="0A0A0A"/>
          <w:spacing w:val="1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A0A0A"/>
          <w:sz w:val="26"/>
          <w:szCs w:val="26"/>
        </w:rPr>
        <w:t>garden</w:t>
      </w:r>
      <w:proofErr w:type="gramEnd"/>
      <w:r w:rsidR="0005693D" w:rsidRPr="00B97DCA">
        <w:rPr>
          <w:rFonts w:ascii="Arial" w:eastAsia="Arial" w:hAnsi="Arial" w:cs="Arial"/>
          <w:b/>
          <w:color w:val="0A0A0A"/>
          <w:spacing w:val="4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A0A0A"/>
          <w:w w:val="110"/>
          <w:sz w:val="26"/>
          <w:szCs w:val="26"/>
        </w:rPr>
        <w:t>equipment</w:t>
      </w:r>
      <w:r w:rsidR="0005693D" w:rsidRPr="00B97DCA">
        <w:rPr>
          <w:rFonts w:ascii="Arial" w:eastAsia="Arial" w:hAnsi="Arial" w:cs="Arial"/>
          <w:b/>
          <w:color w:val="0A0A0A"/>
          <w:spacing w:val="-35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A0A0A"/>
          <w:sz w:val="26"/>
          <w:szCs w:val="26"/>
        </w:rPr>
        <w:t>commonly</w:t>
      </w:r>
      <w:r w:rsidR="0005693D" w:rsidRPr="00B97DCA">
        <w:rPr>
          <w:rFonts w:ascii="Arial" w:eastAsia="Arial" w:hAnsi="Arial" w:cs="Arial"/>
          <w:b/>
          <w:color w:val="0A0A0A"/>
          <w:spacing w:val="5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A0A0A"/>
          <w:sz w:val="26"/>
          <w:szCs w:val="26"/>
        </w:rPr>
        <w:t>used</w:t>
      </w:r>
      <w:r w:rsidR="0005693D" w:rsidRPr="00B97DCA">
        <w:rPr>
          <w:rFonts w:ascii="Arial" w:eastAsia="Arial" w:hAnsi="Arial" w:cs="Arial"/>
          <w:b/>
          <w:color w:val="0A0A0A"/>
          <w:spacing w:val="1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A0A0A"/>
          <w:sz w:val="26"/>
          <w:szCs w:val="26"/>
        </w:rPr>
        <w:t>in rural</w:t>
      </w:r>
      <w:r w:rsidR="0005693D" w:rsidRPr="00B97DCA">
        <w:rPr>
          <w:rFonts w:ascii="Arial" w:eastAsia="Arial" w:hAnsi="Arial" w:cs="Arial"/>
          <w:b/>
          <w:color w:val="0A0A0A"/>
          <w:spacing w:val="48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A0A0A"/>
          <w:sz w:val="26"/>
          <w:szCs w:val="26"/>
        </w:rPr>
        <w:t xml:space="preserve">areas. </w:t>
      </w:r>
      <w:r w:rsidR="0005693D" w:rsidRPr="00B97DCA">
        <w:rPr>
          <w:rFonts w:ascii="Arial" w:eastAsia="Arial" w:hAnsi="Arial" w:cs="Arial"/>
          <w:b/>
          <w:color w:val="0A0A0A"/>
          <w:spacing w:val="60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A0A0A"/>
          <w:sz w:val="26"/>
          <w:szCs w:val="26"/>
        </w:rPr>
        <w:t>Study</w:t>
      </w:r>
      <w:r w:rsidR="0005693D" w:rsidRPr="00B97DCA">
        <w:rPr>
          <w:rFonts w:ascii="Arial" w:eastAsia="Arial" w:hAnsi="Arial" w:cs="Arial"/>
          <w:b/>
          <w:color w:val="0A0A0A"/>
          <w:spacing w:val="35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A0A0A"/>
          <w:sz w:val="26"/>
          <w:szCs w:val="26"/>
        </w:rPr>
        <w:t>and</w:t>
      </w:r>
      <w:r w:rsidR="0005693D" w:rsidRPr="00B97DCA">
        <w:rPr>
          <w:rFonts w:ascii="Arial" w:eastAsia="Arial" w:hAnsi="Arial" w:cs="Arial"/>
          <w:b/>
          <w:color w:val="0A0A0A"/>
          <w:spacing w:val="36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A0A0A"/>
          <w:sz w:val="26"/>
          <w:szCs w:val="26"/>
        </w:rPr>
        <w:t>answers</w:t>
      </w:r>
      <w:r w:rsidR="0005693D" w:rsidRPr="00B97DCA">
        <w:rPr>
          <w:rFonts w:ascii="Arial" w:eastAsia="Arial" w:hAnsi="Arial" w:cs="Arial"/>
          <w:b/>
          <w:color w:val="0A0A0A"/>
          <w:spacing w:val="42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A0A0A"/>
          <w:sz w:val="26"/>
          <w:szCs w:val="26"/>
        </w:rPr>
        <w:t>question</w:t>
      </w:r>
      <w:r w:rsidR="0005693D" w:rsidRPr="00B97DCA">
        <w:rPr>
          <w:rFonts w:ascii="Arial" w:eastAsia="Arial" w:hAnsi="Arial" w:cs="Arial"/>
          <w:b/>
          <w:color w:val="0A0A0A"/>
          <w:spacing w:val="37"/>
          <w:sz w:val="26"/>
          <w:szCs w:val="26"/>
        </w:rPr>
        <w:t xml:space="preserve"> </w:t>
      </w:r>
      <w:r w:rsidR="0005693D" w:rsidRPr="00B97DCA">
        <w:rPr>
          <w:rFonts w:ascii="Arial" w:hAnsi="Arial" w:cs="Arial"/>
          <w:b/>
          <w:color w:val="0A0A0A"/>
          <w:w w:val="110"/>
          <w:sz w:val="26"/>
          <w:szCs w:val="26"/>
        </w:rPr>
        <w:t>48.</w:t>
      </w:r>
    </w:p>
    <w:p w:rsidR="0019676A" w:rsidRPr="00B97DCA" w:rsidRDefault="00580E11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</w:t>
      </w:r>
      <w:r w:rsidR="009A3BEE">
        <w:rPr>
          <w:rFonts w:ascii="Arial" w:hAnsi="Arial" w:cs="Arial"/>
          <w:sz w:val="26"/>
          <w:szCs w:val="26"/>
        </w:rPr>
        <w:pict>
          <v:shape id="_x0000_i1027" type="#_x0000_t75" style="width:87.75pt;height:60pt">
            <v:imagedata r:id="rId13" o:title=""/>
          </v:shape>
        </w:pict>
      </w:r>
    </w:p>
    <w:p w:rsidR="0019676A" w:rsidRPr="009E3631" w:rsidRDefault="0005693D" w:rsidP="009A3BEE">
      <w:pPr>
        <w:pStyle w:val="ListParagraph"/>
        <w:numPr>
          <w:ilvl w:val="0"/>
          <w:numId w:val="2"/>
        </w:numPr>
        <w:tabs>
          <w:tab w:val="left" w:pos="9882"/>
        </w:tabs>
        <w:spacing w:line="360" w:lineRule="auto"/>
        <w:ind w:right="-41"/>
        <w:rPr>
          <w:rFonts w:ascii="Arial" w:eastAsia="Arial" w:hAnsi="Arial" w:cs="Arial"/>
          <w:sz w:val="26"/>
          <w:szCs w:val="26"/>
        </w:rPr>
      </w:pPr>
      <w:r w:rsidRPr="009E3631">
        <w:rPr>
          <w:rFonts w:ascii="Arial" w:eastAsia="Arial" w:hAnsi="Arial" w:cs="Arial"/>
          <w:color w:val="0A0A0A"/>
          <w:sz w:val="26"/>
          <w:szCs w:val="26"/>
        </w:rPr>
        <w:t>Id</w:t>
      </w:r>
      <w:r w:rsidRPr="009E3631">
        <w:rPr>
          <w:rFonts w:ascii="Arial" w:eastAsia="Arial" w:hAnsi="Arial" w:cs="Arial"/>
          <w:color w:val="1C1C1C"/>
          <w:sz w:val="26"/>
          <w:szCs w:val="26"/>
        </w:rPr>
        <w:t>e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ntify</w:t>
      </w:r>
      <w:r w:rsidRPr="009E3631">
        <w:rPr>
          <w:rFonts w:ascii="Arial" w:eastAsia="Arial" w:hAnsi="Arial" w:cs="Arial"/>
          <w:color w:val="0A0A0A"/>
          <w:spacing w:val="53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th</w:t>
      </w:r>
      <w:r w:rsidRPr="009E3631">
        <w:rPr>
          <w:rFonts w:ascii="Arial" w:eastAsia="Arial" w:hAnsi="Arial" w:cs="Arial"/>
          <w:color w:val="1C1C1C"/>
          <w:sz w:val="26"/>
          <w:szCs w:val="26"/>
        </w:rPr>
        <w:t>e</w:t>
      </w:r>
      <w:r w:rsidRPr="009E3631">
        <w:rPr>
          <w:rFonts w:ascii="Arial" w:eastAsia="Arial" w:hAnsi="Arial" w:cs="Arial"/>
          <w:color w:val="1C1C1C"/>
          <w:spacing w:val="27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w w:val="85"/>
          <w:sz w:val="26"/>
          <w:szCs w:val="26"/>
        </w:rPr>
        <w:t>g</w:t>
      </w:r>
      <w:r w:rsidRPr="009E3631">
        <w:rPr>
          <w:rFonts w:ascii="Arial" w:eastAsia="Arial" w:hAnsi="Arial" w:cs="Arial"/>
          <w:color w:val="1C1C1C"/>
          <w:w w:val="85"/>
          <w:sz w:val="26"/>
          <w:szCs w:val="26"/>
        </w:rPr>
        <w:t>a</w:t>
      </w:r>
      <w:r w:rsidRPr="009E3631">
        <w:rPr>
          <w:rFonts w:ascii="Arial" w:eastAsia="Arial" w:hAnsi="Arial" w:cs="Arial"/>
          <w:color w:val="0A0A0A"/>
          <w:w w:val="85"/>
          <w:sz w:val="26"/>
          <w:szCs w:val="26"/>
        </w:rPr>
        <w:t>rd</w:t>
      </w:r>
      <w:r w:rsidRPr="009E3631">
        <w:rPr>
          <w:rFonts w:ascii="Arial" w:eastAsia="Arial" w:hAnsi="Arial" w:cs="Arial"/>
          <w:color w:val="1C1C1C"/>
          <w:w w:val="85"/>
          <w:sz w:val="26"/>
          <w:szCs w:val="26"/>
        </w:rPr>
        <w:t>e</w:t>
      </w:r>
      <w:r w:rsidRPr="009E3631">
        <w:rPr>
          <w:rFonts w:ascii="Arial" w:eastAsia="Arial" w:hAnsi="Arial" w:cs="Arial"/>
          <w:color w:val="0A0A0A"/>
          <w:w w:val="85"/>
          <w:sz w:val="26"/>
          <w:szCs w:val="26"/>
        </w:rPr>
        <w:t xml:space="preserve">n  </w:t>
      </w:r>
      <w:r w:rsidRPr="009E3631">
        <w:rPr>
          <w:rFonts w:ascii="Arial" w:eastAsia="Arial" w:hAnsi="Arial" w:cs="Arial"/>
          <w:color w:val="0A0A0A"/>
          <w:spacing w:val="15"/>
          <w:w w:val="85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1C1C1C"/>
          <w:sz w:val="26"/>
          <w:szCs w:val="26"/>
        </w:rPr>
        <w:t>eq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uipment</w:t>
      </w:r>
      <w:r w:rsidRPr="009E3631">
        <w:rPr>
          <w:rFonts w:ascii="Arial" w:eastAsia="Arial" w:hAnsi="Arial" w:cs="Arial"/>
          <w:color w:val="0A0A0A"/>
          <w:spacing w:val="3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shown</w:t>
      </w:r>
      <w:r w:rsidRPr="009E3631">
        <w:rPr>
          <w:rFonts w:ascii="Arial" w:eastAsia="Arial" w:hAnsi="Arial" w:cs="Arial"/>
          <w:color w:val="0A0A0A"/>
          <w:spacing w:val="-9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1C1C1C"/>
          <w:w w:val="81"/>
          <w:sz w:val="26"/>
          <w:szCs w:val="26"/>
        </w:rPr>
        <w:t>a</w:t>
      </w:r>
      <w:r w:rsidRPr="009E3631">
        <w:rPr>
          <w:rFonts w:ascii="Arial" w:eastAsia="Arial" w:hAnsi="Arial" w:cs="Arial"/>
          <w:color w:val="0A0A0A"/>
          <w:w w:val="95"/>
          <w:sz w:val="26"/>
          <w:szCs w:val="26"/>
        </w:rPr>
        <w:t>bov</w:t>
      </w:r>
      <w:r w:rsidRPr="009E3631">
        <w:rPr>
          <w:rFonts w:ascii="Arial" w:eastAsia="Arial" w:hAnsi="Arial" w:cs="Arial"/>
          <w:color w:val="1C1C1C"/>
          <w:w w:val="89"/>
          <w:sz w:val="26"/>
          <w:szCs w:val="26"/>
        </w:rPr>
        <w:t>e</w:t>
      </w:r>
      <w:r w:rsidRPr="009E3631">
        <w:rPr>
          <w:rFonts w:ascii="Arial" w:eastAsia="Arial" w:hAnsi="Arial" w:cs="Arial"/>
          <w:color w:val="0A0A0A"/>
          <w:w w:val="51"/>
          <w:sz w:val="26"/>
          <w:szCs w:val="26"/>
        </w:rPr>
        <w:t>.</w:t>
      </w:r>
    </w:p>
    <w:p w:rsidR="009E3631" w:rsidRDefault="009E3631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9E3631" w:rsidRDefault="0005693D" w:rsidP="009A3BEE">
      <w:pPr>
        <w:pStyle w:val="ListParagraph"/>
        <w:numPr>
          <w:ilvl w:val="0"/>
          <w:numId w:val="2"/>
        </w:numPr>
        <w:tabs>
          <w:tab w:val="left" w:pos="9882"/>
        </w:tabs>
        <w:spacing w:before="57" w:line="360" w:lineRule="auto"/>
        <w:ind w:right="-41"/>
        <w:rPr>
          <w:rFonts w:ascii="Arial" w:eastAsia="Arial" w:hAnsi="Arial" w:cs="Arial"/>
          <w:sz w:val="26"/>
          <w:szCs w:val="26"/>
        </w:rPr>
      </w:pPr>
      <w:r w:rsidRPr="009E3631">
        <w:rPr>
          <w:rFonts w:ascii="Arial" w:eastAsia="Arial" w:hAnsi="Arial" w:cs="Arial"/>
          <w:color w:val="0A0A0A"/>
          <w:sz w:val="26"/>
          <w:szCs w:val="26"/>
        </w:rPr>
        <w:t>Name</w:t>
      </w:r>
      <w:r w:rsidRPr="009E3631">
        <w:rPr>
          <w:rFonts w:ascii="Arial" w:eastAsia="Arial" w:hAnsi="Arial" w:cs="Arial"/>
          <w:color w:val="0A0A0A"/>
          <w:spacing w:val="-12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b/>
          <w:color w:val="0A0A0A"/>
          <w:sz w:val="26"/>
          <w:szCs w:val="26"/>
        </w:rPr>
        <w:t>one</w:t>
      </w:r>
      <w:r w:rsidRPr="009E3631">
        <w:rPr>
          <w:rFonts w:ascii="Arial" w:eastAsia="Arial" w:hAnsi="Arial" w:cs="Arial"/>
          <w:b/>
          <w:color w:val="0A0A0A"/>
          <w:spacing w:val="36"/>
          <w:sz w:val="26"/>
          <w:szCs w:val="26"/>
        </w:rPr>
        <w:t xml:space="preserve"> </w:t>
      </w:r>
      <w:proofErr w:type="gramStart"/>
      <w:r w:rsidRPr="009E3631">
        <w:rPr>
          <w:rFonts w:ascii="Arial" w:eastAsia="Arial" w:hAnsi="Arial" w:cs="Arial"/>
          <w:color w:val="0A0A0A"/>
          <w:w w:val="91"/>
          <w:sz w:val="26"/>
          <w:szCs w:val="26"/>
        </w:rPr>
        <w:t>m</w:t>
      </w:r>
      <w:r w:rsidRPr="009E3631">
        <w:rPr>
          <w:rFonts w:ascii="Arial" w:eastAsia="Arial" w:hAnsi="Arial" w:cs="Arial"/>
          <w:color w:val="1C1C1C"/>
          <w:w w:val="99"/>
          <w:sz w:val="26"/>
          <w:szCs w:val="26"/>
        </w:rPr>
        <w:t>ate</w:t>
      </w:r>
      <w:r w:rsidRPr="009E3631">
        <w:rPr>
          <w:rFonts w:ascii="Arial" w:eastAsia="Arial" w:hAnsi="Arial" w:cs="Arial"/>
          <w:color w:val="0A0A0A"/>
          <w:w w:val="89"/>
          <w:sz w:val="26"/>
          <w:szCs w:val="26"/>
        </w:rPr>
        <w:t>ria</w:t>
      </w:r>
      <w:r w:rsidRPr="009E3631">
        <w:rPr>
          <w:rFonts w:ascii="Arial" w:eastAsia="Arial" w:hAnsi="Arial" w:cs="Arial"/>
          <w:color w:val="1C1C1C"/>
          <w:w w:val="64"/>
          <w:sz w:val="26"/>
          <w:szCs w:val="26"/>
        </w:rPr>
        <w:t>l</w:t>
      </w:r>
      <w:r w:rsidRPr="009E3631">
        <w:rPr>
          <w:rFonts w:ascii="Arial" w:eastAsia="Arial" w:hAnsi="Arial" w:cs="Arial"/>
          <w:color w:val="1C1C1C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1C1C1C"/>
          <w:spacing w:val="17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us</w:t>
      </w:r>
      <w:r w:rsidRPr="009E3631">
        <w:rPr>
          <w:rFonts w:ascii="Arial" w:eastAsia="Arial" w:hAnsi="Arial" w:cs="Arial"/>
          <w:color w:val="1C1C1C"/>
          <w:sz w:val="26"/>
          <w:szCs w:val="26"/>
        </w:rPr>
        <w:t>ed</w:t>
      </w:r>
      <w:proofErr w:type="gramEnd"/>
      <w:r w:rsidRPr="009E3631">
        <w:rPr>
          <w:rFonts w:ascii="Arial" w:eastAsia="Arial" w:hAnsi="Arial" w:cs="Arial"/>
          <w:color w:val="1C1C1C"/>
          <w:spacing w:val="-24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to</w:t>
      </w:r>
      <w:r w:rsidRPr="009E3631">
        <w:rPr>
          <w:rFonts w:ascii="Arial" w:eastAsia="Arial" w:hAnsi="Arial" w:cs="Arial"/>
          <w:color w:val="0A0A0A"/>
          <w:spacing w:val="29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make</w:t>
      </w:r>
      <w:r w:rsidRPr="009E3631">
        <w:rPr>
          <w:rFonts w:ascii="Arial" w:eastAsia="Arial" w:hAnsi="Arial" w:cs="Arial"/>
          <w:color w:val="0A0A0A"/>
          <w:spacing w:val="-27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the</w:t>
      </w:r>
      <w:r w:rsidRPr="009E3631">
        <w:rPr>
          <w:rFonts w:ascii="Arial" w:eastAsia="Arial" w:hAnsi="Arial" w:cs="Arial"/>
          <w:color w:val="0A0A0A"/>
          <w:spacing w:val="15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above</w:t>
      </w:r>
      <w:r w:rsidRPr="009E3631">
        <w:rPr>
          <w:rFonts w:ascii="Arial" w:eastAsia="Arial" w:hAnsi="Arial" w:cs="Arial"/>
          <w:color w:val="0A0A0A"/>
          <w:spacing w:val="-15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equipment.</w:t>
      </w:r>
    </w:p>
    <w:p w:rsidR="009E3631" w:rsidRDefault="009E3631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9E3631" w:rsidRDefault="0005693D" w:rsidP="009A3BEE">
      <w:pPr>
        <w:pStyle w:val="ListParagraph"/>
        <w:numPr>
          <w:ilvl w:val="0"/>
          <w:numId w:val="2"/>
        </w:numPr>
        <w:tabs>
          <w:tab w:val="left" w:pos="9882"/>
        </w:tabs>
        <w:spacing w:before="57" w:line="360" w:lineRule="auto"/>
        <w:ind w:right="-41"/>
        <w:rPr>
          <w:rFonts w:ascii="Arial" w:eastAsia="Arial" w:hAnsi="Arial" w:cs="Arial"/>
          <w:sz w:val="26"/>
          <w:szCs w:val="26"/>
        </w:rPr>
      </w:pPr>
      <w:r w:rsidRPr="009E3631">
        <w:rPr>
          <w:rFonts w:ascii="Arial" w:eastAsia="Arial" w:hAnsi="Arial" w:cs="Arial"/>
          <w:color w:val="0A0A0A"/>
          <w:w w:val="82"/>
          <w:sz w:val="26"/>
          <w:szCs w:val="26"/>
        </w:rPr>
        <w:t>G</w:t>
      </w:r>
      <w:r w:rsidRPr="009E3631">
        <w:rPr>
          <w:rFonts w:ascii="Arial" w:eastAsia="Arial" w:hAnsi="Arial" w:cs="Arial"/>
          <w:color w:val="1C1C1C"/>
          <w:w w:val="74"/>
          <w:sz w:val="26"/>
          <w:szCs w:val="26"/>
        </w:rPr>
        <w:t>i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ve</w:t>
      </w:r>
      <w:r w:rsidRPr="009E3631">
        <w:rPr>
          <w:rFonts w:ascii="Arial" w:eastAsia="Arial" w:hAnsi="Arial" w:cs="Arial"/>
          <w:color w:val="0A0A0A"/>
          <w:spacing w:val="28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the</w:t>
      </w:r>
      <w:r w:rsidRPr="009E3631">
        <w:rPr>
          <w:rFonts w:ascii="Arial" w:eastAsia="Arial" w:hAnsi="Arial" w:cs="Arial"/>
          <w:color w:val="0A0A0A"/>
          <w:spacing w:val="38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use</w:t>
      </w:r>
      <w:r w:rsidRPr="009E3631">
        <w:rPr>
          <w:rFonts w:ascii="Arial" w:eastAsia="Arial" w:hAnsi="Arial" w:cs="Arial"/>
          <w:color w:val="0A0A0A"/>
          <w:spacing w:val="-15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1C1C1C"/>
          <w:sz w:val="26"/>
          <w:szCs w:val="26"/>
        </w:rPr>
        <w:t>of</w:t>
      </w:r>
      <w:r w:rsidRPr="009E3631">
        <w:rPr>
          <w:rFonts w:ascii="Arial" w:eastAsia="Arial" w:hAnsi="Arial" w:cs="Arial"/>
          <w:color w:val="1C1C1C"/>
          <w:spacing w:val="12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th</w:t>
      </w:r>
      <w:r w:rsidRPr="009E3631">
        <w:rPr>
          <w:rFonts w:ascii="Arial" w:eastAsia="Arial" w:hAnsi="Arial" w:cs="Arial"/>
          <w:color w:val="1C1C1C"/>
          <w:sz w:val="26"/>
          <w:szCs w:val="26"/>
        </w:rPr>
        <w:t>e</w:t>
      </w:r>
      <w:r w:rsidRPr="009E3631">
        <w:rPr>
          <w:rFonts w:ascii="Arial" w:eastAsia="Arial" w:hAnsi="Arial" w:cs="Arial"/>
          <w:color w:val="1C1C1C"/>
          <w:spacing w:val="21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1C1C1C"/>
          <w:w w:val="90"/>
          <w:sz w:val="26"/>
          <w:szCs w:val="26"/>
        </w:rPr>
        <w:t>abo</w:t>
      </w:r>
      <w:r w:rsidRPr="009E3631">
        <w:rPr>
          <w:rFonts w:ascii="Arial" w:eastAsia="Arial" w:hAnsi="Arial" w:cs="Arial"/>
          <w:color w:val="0A0A0A"/>
          <w:w w:val="90"/>
          <w:sz w:val="26"/>
          <w:szCs w:val="26"/>
        </w:rPr>
        <w:t>v</w:t>
      </w:r>
      <w:r w:rsidRPr="009E3631">
        <w:rPr>
          <w:rFonts w:ascii="Arial" w:eastAsia="Arial" w:hAnsi="Arial" w:cs="Arial"/>
          <w:color w:val="1C1C1C"/>
          <w:w w:val="90"/>
          <w:sz w:val="26"/>
          <w:szCs w:val="26"/>
        </w:rPr>
        <w:t>e</w:t>
      </w:r>
      <w:r w:rsidRPr="009E3631">
        <w:rPr>
          <w:rFonts w:ascii="Arial" w:eastAsia="Arial" w:hAnsi="Arial" w:cs="Arial"/>
          <w:color w:val="1C1C1C"/>
          <w:spacing w:val="52"/>
          <w:w w:val="90"/>
          <w:sz w:val="26"/>
          <w:szCs w:val="26"/>
        </w:rPr>
        <w:t xml:space="preserve"> </w:t>
      </w:r>
      <w:proofErr w:type="gramStart"/>
      <w:r w:rsidRPr="009E3631">
        <w:rPr>
          <w:rFonts w:ascii="Arial" w:eastAsia="Arial" w:hAnsi="Arial" w:cs="Arial"/>
          <w:color w:val="1C1C1C"/>
          <w:w w:val="93"/>
          <w:sz w:val="26"/>
          <w:szCs w:val="26"/>
        </w:rPr>
        <w:t>e</w:t>
      </w:r>
      <w:r w:rsidRPr="009E3631">
        <w:rPr>
          <w:rFonts w:ascii="Arial" w:eastAsia="Arial" w:hAnsi="Arial" w:cs="Arial"/>
          <w:color w:val="0A0A0A"/>
          <w:w w:val="91"/>
          <w:sz w:val="26"/>
          <w:szCs w:val="26"/>
        </w:rPr>
        <w:t>qu</w:t>
      </w:r>
      <w:r w:rsidRPr="009E3631">
        <w:rPr>
          <w:rFonts w:ascii="Arial" w:eastAsia="Arial" w:hAnsi="Arial" w:cs="Arial"/>
          <w:color w:val="1C1C1C"/>
          <w:w w:val="64"/>
          <w:sz w:val="26"/>
          <w:szCs w:val="26"/>
        </w:rPr>
        <w:t>i</w:t>
      </w:r>
      <w:r w:rsidRPr="009E3631">
        <w:rPr>
          <w:rFonts w:ascii="Arial" w:eastAsia="Arial" w:hAnsi="Arial" w:cs="Arial"/>
          <w:color w:val="0A0A0A"/>
          <w:w w:val="92"/>
          <w:sz w:val="26"/>
          <w:szCs w:val="26"/>
        </w:rPr>
        <w:t>pm</w:t>
      </w:r>
      <w:r w:rsidRPr="009E3631">
        <w:rPr>
          <w:rFonts w:ascii="Arial" w:eastAsia="Arial" w:hAnsi="Arial" w:cs="Arial"/>
          <w:color w:val="1C1C1C"/>
          <w:w w:val="89"/>
          <w:sz w:val="26"/>
          <w:szCs w:val="26"/>
        </w:rPr>
        <w:t>e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 xml:space="preserve">nt </w:t>
      </w:r>
      <w:r w:rsidRPr="009E3631">
        <w:rPr>
          <w:rFonts w:ascii="Arial" w:eastAsia="Arial" w:hAnsi="Arial" w:cs="Arial"/>
          <w:color w:val="0A0A0A"/>
          <w:spacing w:val="24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1C1C1C"/>
          <w:w w:val="128"/>
          <w:sz w:val="26"/>
          <w:szCs w:val="26"/>
        </w:rPr>
        <w:t>t</w:t>
      </w:r>
      <w:r w:rsidRPr="009E3631">
        <w:rPr>
          <w:rFonts w:ascii="Arial" w:eastAsia="Arial" w:hAnsi="Arial" w:cs="Arial"/>
          <w:color w:val="0A0A0A"/>
          <w:w w:val="89"/>
          <w:sz w:val="26"/>
          <w:szCs w:val="26"/>
        </w:rPr>
        <w:t>o</w:t>
      </w:r>
      <w:proofErr w:type="gramEnd"/>
      <w:r w:rsidRPr="009E3631">
        <w:rPr>
          <w:rFonts w:ascii="Arial" w:eastAsia="Arial" w:hAnsi="Arial" w:cs="Arial"/>
          <w:color w:val="0A0A0A"/>
          <w:spacing w:val="14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family</w:t>
      </w:r>
      <w:r w:rsidRPr="009E3631">
        <w:rPr>
          <w:rFonts w:ascii="Arial" w:eastAsia="Arial" w:hAnsi="Arial" w:cs="Arial"/>
          <w:color w:val="0A0A0A"/>
          <w:spacing w:val="30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w w:val="96"/>
          <w:sz w:val="26"/>
          <w:szCs w:val="26"/>
        </w:rPr>
        <w:t>members</w:t>
      </w:r>
      <w:r w:rsidRPr="009E3631">
        <w:rPr>
          <w:rFonts w:ascii="Arial" w:eastAsia="Arial" w:hAnsi="Arial" w:cs="Arial"/>
          <w:color w:val="2B2B2B"/>
          <w:w w:val="51"/>
          <w:sz w:val="26"/>
          <w:szCs w:val="26"/>
        </w:rPr>
        <w:t>.</w:t>
      </w:r>
    </w:p>
    <w:p w:rsidR="009E3631" w:rsidRDefault="009E3631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9E3631" w:rsidRDefault="0005693D" w:rsidP="009A3BEE">
      <w:pPr>
        <w:pStyle w:val="ListParagraph"/>
        <w:numPr>
          <w:ilvl w:val="0"/>
          <w:numId w:val="2"/>
        </w:numPr>
        <w:tabs>
          <w:tab w:val="left" w:pos="9882"/>
        </w:tabs>
        <w:spacing w:before="57" w:line="360" w:lineRule="auto"/>
        <w:ind w:right="-41"/>
        <w:rPr>
          <w:rFonts w:ascii="Arial" w:eastAsia="Arial" w:hAnsi="Arial" w:cs="Arial"/>
          <w:sz w:val="26"/>
          <w:szCs w:val="26"/>
        </w:rPr>
      </w:pPr>
      <w:r w:rsidRPr="009E3631">
        <w:rPr>
          <w:rFonts w:ascii="Arial" w:eastAsia="Arial" w:hAnsi="Arial" w:cs="Arial"/>
          <w:color w:val="0A0A0A"/>
          <w:w w:val="90"/>
          <w:sz w:val="26"/>
          <w:szCs w:val="26"/>
        </w:rPr>
        <w:t>H</w:t>
      </w:r>
      <w:r w:rsidRPr="009E3631">
        <w:rPr>
          <w:rFonts w:ascii="Arial" w:eastAsia="Arial" w:hAnsi="Arial" w:cs="Arial"/>
          <w:color w:val="1C1C1C"/>
          <w:w w:val="90"/>
          <w:sz w:val="26"/>
          <w:szCs w:val="26"/>
        </w:rPr>
        <w:t>o</w:t>
      </w:r>
      <w:r w:rsidRPr="009E3631">
        <w:rPr>
          <w:rFonts w:ascii="Arial" w:eastAsia="Arial" w:hAnsi="Arial" w:cs="Arial"/>
          <w:color w:val="0A0A0A"/>
          <w:w w:val="90"/>
          <w:sz w:val="26"/>
          <w:szCs w:val="26"/>
        </w:rPr>
        <w:t>w</w:t>
      </w:r>
      <w:r w:rsidRPr="009E3631">
        <w:rPr>
          <w:rFonts w:ascii="Arial" w:eastAsia="Arial" w:hAnsi="Arial" w:cs="Arial"/>
          <w:color w:val="0A0A0A"/>
          <w:spacing w:val="49"/>
          <w:w w:val="90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1C1C1C"/>
          <w:sz w:val="26"/>
          <w:szCs w:val="26"/>
        </w:rPr>
        <w:t>ca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n</w:t>
      </w:r>
      <w:r w:rsidRPr="009E3631">
        <w:rPr>
          <w:rFonts w:ascii="Arial" w:eastAsia="Arial" w:hAnsi="Arial" w:cs="Arial"/>
          <w:color w:val="0A0A0A"/>
          <w:spacing w:val="2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you</w:t>
      </w:r>
      <w:r w:rsidRPr="009E3631">
        <w:rPr>
          <w:rFonts w:ascii="Arial" w:eastAsia="Arial" w:hAnsi="Arial" w:cs="Arial"/>
          <w:color w:val="0A0A0A"/>
          <w:spacing w:val="13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1C1C1C"/>
          <w:sz w:val="26"/>
          <w:szCs w:val="26"/>
        </w:rPr>
        <w:t>ca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r</w:t>
      </w:r>
      <w:r w:rsidRPr="009E3631">
        <w:rPr>
          <w:rFonts w:ascii="Arial" w:eastAsia="Arial" w:hAnsi="Arial" w:cs="Arial"/>
          <w:color w:val="1C1C1C"/>
          <w:sz w:val="26"/>
          <w:szCs w:val="26"/>
        </w:rPr>
        <w:t>e</w:t>
      </w:r>
      <w:r w:rsidRPr="009E3631">
        <w:rPr>
          <w:rFonts w:ascii="Arial" w:eastAsia="Arial" w:hAnsi="Arial" w:cs="Arial"/>
          <w:color w:val="1C1C1C"/>
          <w:spacing w:val="-9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for</w:t>
      </w:r>
      <w:r w:rsidRPr="009E3631">
        <w:rPr>
          <w:rFonts w:ascii="Arial" w:eastAsia="Arial" w:hAnsi="Arial" w:cs="Arial"/>
          <w:color w:val="0A0A0A"/>
          <w:spacing w:val="23"/>
          <w:sz w:val="26"/>
          <w:szCs w:val="26"/>
        </w:rPr>
        <w:t xml:space="preserve"> </w:t>
      </w:r>
      <w:proofErr w:type="gramStart"/>
      <w:r w:rsidRPr="009E3631">
        <w:rPr>
          <w:rFonts w:ascii="Arial" w:eastAsia="Arial" w:hAnsi="Arial" w:cs="Arial"/>
          <w:color w:val="1C1C1C"/>
          <w:w w:val="128"/>
          <w:sz w:val="26"/>
          <w:szCs w:val="26"/>
        </w:rPr>
        <w:t>t</w:t>
      </w:r>
      <w:r w:rsidRPr="009E3631">
        <w:rPr>
          <w:rFonts w:ascii="Arial" w:eastAsia="Arial" w:hAnsi="Arial" w:cs="Arial"/>
          <w:color w:val="0A0A0A"/>
          <w:w w:val="81"/>
          <w:sz w:val="26"/>
          <w:szCs w:val="26"/>
        </w:rPr>
        <w:t>h</w:t>
      </w:r>
      <w:r w:rsidRPr="009E3631">
        <w:rPr>
          <w:rFonts w:ascii="Arial" w:eastAsia="Arial" w:hAnsi="Arial" w:cs="Arial"/>
          <w:color w:val="1C1C1C"/>
          <w:w w:val="89"/>
          <w:sz w:val="26"/>
          <w:szCs w:val="26"/>
        </w:rPr>
        <w:t>e</w:t>
      </w:r>
      <w:r w:rsidRPr="009E3631">
        <w:rPr>
          <w:rFonts w:ascii="Arial" w:eastAsia="Arial" w:hAnsi="Arial" w:cs="Arial"/>
          <w:color w:val="1C1C1C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1C1C1C"/>
          <w:spacing w:val="-24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1C1C1C"/>
          <w:w w:val="76"/>
          <w:sz w:val="26"/>
          <w:szCs w:val="26"/>
        </w:rPr>
        <w:t>a</w:t>
      </w:r>
      <w:r w:rsidRPr="009E3631">
        <w:rPr>
          <w:rFonts w:ascii="Arial" w:eastAsia="Arial" w:hAnsi="Arial" w:cs="Arial"/>
          <w:color w:val="0A0A0A"/>
          <w:sz w:val="26"/>
          <w:szCs w:val="26"/>
        </w:rPr>
        <w:t>bove</w:t>
      </w:r>
      <w:proofErr w:type="gramEnd"/>
      <w:r w:rsidRPr="009E3631">
        <w:rPr>
          <w:rFonts w:ascii="Arial" w:eastAsia="Arial" w:hAnsi="Arial" w:cs="Arial"/>
          <w:color w:val="0A0A0A"/>
          <w:spacing w:val="12"/>
          <w:sz w:val="26"/>
          <w:szCs w:val="26"/>
        </w:rPr>
        <w:t xml:space="preserve"> </w:t>
      </w:r>
      <w:r w:rsidRPr="009E3631">
        <w:rPr>
          <w:rFonts w:ascii="Arial" w:eastAsia="Arial" w:hAnsi="Arial" w:cs="Arial"/>
          <w:color w:val="1C1C1C"/>
          <w:w w:val="89"/>
          <w:sz w:val="26"/>
          <w:szCs w:val="26"/>
        </w:rPr>
        <w:t>e</w:t>
      </w:r>
      <w:r w:rsidRPr="009E3631">
        <w:rPr>
          <w:rFonts w:ascii="Arial" w:eastAsia="Arial" w:hAnsi="Arial" w:cs="Arial"/>
          <w:color w:val="0A0A0A"/>
          <w:w w:val="97"/>
          <w:sz w:val="26"/>
          <w:szCs w:val="26"/>
        </w:rPr>
        <w:t>quipm</w:t>
      </w:r>
      <w:r w:rsidRPr="009E3631">
        <w:rPr>
          <w:rFonts w:ascii="Arial" w:eastAsia="Arial" w:hAnsi="Arial" w:cs="Arial"/>
          <w:color w:val="1C1C1C"/>
          <w:w w:val="93"/>
          <w:sz w:val="26"/>
          <w:szCs w:val="26"/>
        </w:rPr>
        <w:t>e</w:t>
      </w:r>
      <w:r w:rsidRPr="009E3631">
        <w:rPr>
          <w:rFonts w:ascii="Arial" w:eastAsia="Arial" w:hAnsi="Arial" w:cs="Arial"/>
          <w:color w:val="0A0A0A"/>
          <w:w w:val="105"/>
          <w:sz w:val="26"/>
          <w:szCs w:val="26"/>
        </w:rPr>
        <w:t>nt</w:t>
      </w:r>
      <w:r w:rsidRPr="009E3631">
        <w:rPr>
          <w:rFonts w:ascii="Arial" w:eastAsia="Arial" w:hAnsi="Arial" w:cs="Arial"/>
          <w:color w:val="1C1C1C"/>
          <w:w w:val="81"/>
          <w:sz w:val="26"/>
          <w:szCs w:val="26"/>
        </w:rPr>
        <w:t>?</w:t>
      </w:r>
    </w:p>
    <w:p w:rsidR="009E3631" w:rsidRDefault="009E3631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71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hAnsi="Arial" w:cs="Arial"/>
          <w:color w:val="111111"/>
          <w:w w:val="96"/>
          <w:sz w:val="26"/>
          <w:szCs w:val="26"/>
        </w:rPr>
        <w:t>49</w:t>
      </w:r>
      <w:r w:rsidRPr="00B97DCA">
        <w:rPr>
          <w:rFonts w:ascii="Arial" w:hAnsi="Arial" w:cs="Arial"/>
          <w:color w:val="2F2F2F"/>
          <w:w w:val="53"/>
          <w:sz w:val="26"/>
          <w:szCs w:val="26"/>
        </w:rPr>
        <w:t>.</w:t>
      </w:r>
      <w:r w:rsidRPr="00B97DCA">
        <w:rPr>
          <w:rFonts w:ascii="Arial" w:hAnsi="Arial" w:cs="Arial"/>
          <w:color w:val="2F2F2F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The</w:t>
      </w:r>
      <w:r w:rsidRPr="00B97DCA">
        <w:rPr>
          <w:rFonts w:ascii="Arial" w:eastAsia="Arial" w:hAnsi="Arial" w:cs="Arial"/>
          <w:b/>
          <w:color w:val="111111"/>
          <w:spacing w:val="29"/>
          <w:sz w:val="26"/>
          <w:szCs w:val="26"/>
        </w:rPr>
        <w:t xml:space="preserve"> </w:t>
      </w:r>
      <w:r w:rsidR="009A1FF9" w:rsidRPr="00B97DCA">
        <w:rPr>
          <w:rFonts w:ascii="Arial" w:eastAsia="Arial" w:hAnsi="Arial" w:cs="Arial"/>
          <w:b/>
          <w:color w:val="111111"/>
          <w:sz w:val="26"/>
          <w:szCs w:val="26"/>
        </w:rPr>
        <w:t xml:space="preserve">diagram </w:t>
      </w:r>
      <w:r w:rsidR="009A1FF9" w:rsidRPr="00B97DCA">
        <w:rPr>
          <w:rFonts w:ascii="Arial" w:eastAsia="Arial" w:hAnsi="Arial" w:cs="Arial"/>
          <w:b/>
          <w:color w:val="111111"/>
          <w:spacing w:val="12"/>
          <w:sz w:val="26"/>
          <w:szCs w:val="26"/>
        </w:rPr>
        <w:t>below</w:t>
      </w:r>
      <w:r w:rsidRPr="00B97DCA">
        <w:rPr>
          <w:rFonts w:ascii="Arial" w:eastAsia="Arial" w:hAnsi="Arial" w:cs="Arial"/>
          <w:b/>
          <w:color w:val="111111"/>
          <w:spacing w:val="5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shows</w:t>
      </w:r>
      <w:r w:rsidRPr="00B97DCA">
        <w:rPr>
          <w:rFonts w:ascii="Arial" w:eastAsia="Arial" w:hAnsi="Arial" w:cs="Arial"/>
          <w:b/>
          <w:color w:val="111111"/>
          <w:spacing w:val="1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the</w:t>
      </w:r>
      <w:r w:rsidRPr="00B97DCA">
        <w:rPr>
          <w:rFonts w:ascii="Arial" w:eastAsia="Arial" w:hAnsi="Arial" w:cs="Arial"/>
          <w:b/>
          <w:color w:val="111111"/>
          <w:spacing w:val="5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human</w:t>
      </w:r>
      <w:r w:rsidRPr="00B97DCA">
        <w:rPr>
          <w:rFonts w:ascii="Arial" w:eastAsia="Arial" w:hAnsi="Arial" w:cs="Arial"/>
          <w:b/>
          <w:color w:val="111111"/>
          <w:spacing w:val="3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ear.</w:t>
      </w:r>
      <w:r w:rsidRPr="00B97DCA">
        <w:rPr>
          <w:rFonts w:ascii="Arial" w:eastAsia="Arial" w:hAnsi="Arial" w:cs="Arial"/>
          <w:b/>
          <w:color w:val="111111"/>
          <w:spacing w:val="4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Study</w:t>
      </w:r>
      <w:r w:rsidRPr="00B97DCA">
        <w:rPr>
          <w:rFonts w:ascii="Arial" w:eastAsia="Arial" w:hAnsi="Arial" w:cs="Arial"/>
          <w:b/>
          <w:color w:val="111111"/>
          <w:spacing w:val="4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and</w:t>
      </w:r>
      <w:r w:rsidRPr="00B97DCA">
        <w:rPr>
          <w:rFonts w:ascii="Arial" w:eastAsia="Arial" w:hAnsi="Arial" w:cs="Arial"/>
          <w:b/>
          <w:color w:val="111111"/>
          <w:spacing w:val="2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answer question</w:t>
      </w:r>
      <w:r w:rsidRPr="00B97DCA">
        <w:rPr>
          <w:rFonts w:ascii="Arial" w:eastAsia="Arial" w:hAnsi="Arial" w:cs="Arial"/>
          <w:b/>
          <w:color w:val="111111"/>
          <w:spacing w:val="5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49.</w:t>
      </w:r>
    </w:p>
    <w:p w:rsidR="0019676A" w:rsidRPr="00B97DCA" w:rsidRDefault="0019676A" w:rsidP="009A3BEE">
      <w:pPr>
        <w:tabs>
          <w:tab w:val="left" w:pos="9882"/>
        </w:tabs>
        <w:spacing w:before="9"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19676A" w:rsidRPr="00B97DCA" w:rsidRDefault="00EC68F9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F61932" wp14:editId="0F31534E">
                <wp:simplePos x="0" y="0"/>
                <wp:positionH relativeFrom="column">
                  <wp:posOffset>3823970</wp:posOffset>
                </wp:positionH>
                <wp:positionV relativeFrom="paragraph">
                  <wp:posOffset>127000</wp:posOffset>
                </wp:positionV>
                <wp:extent cx="447675" cy="2952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68F9" w:rsidRPr="00DD5756" w:rsidRDefault="00EC68F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6"/>
                              </w:rPr>
                            </w:pPr>
                            <w:r w:rsidRPr="00DD5756">
                              <w:rPr>
                                <w:rFonts w:ascii="Arial" w:hAnsi="Arial" w:cs="Arial"/>
                                <w:b/>
                                <w:sz w:val="24"/>
                                <w:szCs w:val="26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44" type="#_x0000_t202" style="position:absolute;left:0;text-align:left;margin-left:301.1pt;margin-top:10pt;width:35.2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" filled="f" stroked="f" strokeweight=".5pt">
                <v:textbox>
                  <w:txbxContent>
                    <w:p w:rsidR="00EC68F9" w:rsidRPr="00DD5756" w:rsidRDefault="00EC68F9">
                      <w:pPr>
                        <w:rPr>
                          <w:rFonts w:ascii="Arial" w:hAnsi="Arial" w:cs="Arial"/>
                          <w:b/>
                          <w:sz w:val="24"/>
                          <w:szCs w:val="26"/>
                        </w:rPr>
                      </w:pPr>
                      <w:r w:rsidRPr="00DD5756">
                        <w:rPr>
                          <w:rFonts w:ascii="Arial" w:hAnsi="Arial" w:cs="Arial"/>
                          <w:b/>
                          <w:sz w:val="24"/>
                          <w:szCs w:val="26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E458AB">
        <w:rPr>
          <w:rFonts w:ascii="Arial" w:hAnsi="Arial" w:cs="Arial"/>
          <w:sz w:val="26"/>
          <w:szCs w:val="26"/>
        </w:rPr>
        <w:pict>
          <v:shape id="_x0000_s1031" type="#_x0000_t75" style="position:absolute;left:0;text-align:left;margin-left:131.25pt;margin-top:-.1pt;width:227.25pt;height:88.7pt;z-index:-251659264;mso-position-horizontal-relative:page;mso-position-vertical-relative:text">
            <v:imagedata r:id="rId14" o:title=""/>
            <w10:wrap anchorx="page"/>
          </v:shape>
        </w:pict>
      </w:r>
    </w:p>
    <w:p w:rsidR="0019676A" w:rsidRPr="00B97DCA" w:rsidRDefault="00EC68F9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559D64" wp14:editId="5983FF29">
                <wp:simplePos x="0" y="0"/>
                <wp:positionH relativeFrom="column">
                  <wp:posOffset>3623945</wp:posOffset>
                </wp:positionH>
                <wp:positionV relativeFrom="paragraph">
                  <wp:posOffset>22860</wp:posOffset>
                </wp:positionV>
                <wp:extent cx="314325" cy="123825"/>
                <wp:effectExtent l="0" t="0" r="28575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flip:y;z-index:503316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35pt,1.8pt" to="310.1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" strokecolor="black [3040]"/>
            </w:pict>
          </mc:Fallback>
        </mc:AlternateContent>
      </w:r>
    </w:p>
    <w:p w:rsidR="0019676A" w:rsidRPr="00B97DCA" w:rsidRDefault="0019676A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</w:p>
    <w:p w:rsidR="0019676A" w:rsidRPr="00B97DCA" w:rsidRDefault="0019676A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19676A" w:rsidRPr="00B97DCA" w:rsidRDefault="009A3BEE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</w:t>
      </w:r>
    </w:p>
    <w:p w:rsidR="0019676A" w:rsidRPr="00B97DCA" w:rsidRDefault="00EC68F9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111111"/>
          <w:sz w:val="26"/>
          <w:szCs w:val="26"/>
        </w:rPr>
        <w:t xml:space="preserve">(a)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Identify</w:t>
      </w:r>
      <w:r w:rsidR="0005693D" w:rsidRPr="00B97DCA">
        <w:rPr>
          <w:rFonts w:ascii="Arial" w:eastAsia="Arial" w:hAnsi="Arial" w:cs="Arial"/>
          <w:color w:val="111111"/>
          <w:spacing w:val="60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parts</w:t>
      </w:r>
      <w:r w:rsidR="0005693D" w:rsidRPr="00B97DCA">
        <w:rPr>
          <w:rFonts w:ascii="Arial" w:eastAsia="Arial" w:hAnsi="Arial" w:cs="Arial"/>
          <w:color w:val="111111"/>
          <w:spacing w:val="14"/>
          <w:sz w:val="26"/>
          <w:szCs w:val="26"/>
        </w:rPr>
        <w:t xml:space="preserve"> </w:t>
      </w:r>
      <w:proofErr w:type="spellStart"/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labelled</w:t>
      </w:r>
      <w:proofErr w:type="spellEnd"/>
      <w:r w:rsidR="0005693D" w:rsidRPr="00B97DCA">
        <w:rPr>
          <w:rFonts w:ascii="Arial" w:eastAsia="Arial" w:hAnsi="Arial" w:cs="Arial"/>
          <w:color w:val="111111"/>
          <w:spacing w:val="-16"/>
          <w:sz w:val="26"/>
          <w:szCs w:val="26"/>
        </w:rPr>
        <w:t xml:space="preserve"> </w:t>
      </w:r>
      <w:proofErr w:type="gramStart"/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 xml:space="preserve">Sand </w:t>
      </w:r>
      <w:r w:rsidR="0005693D" w:rsidRPr="00B97DCA">
        <w:rPr>
          <w:rFonts w:ascii="Arial" w:eastAsia="Arial" w:hAnsi="Arial" w:cs="Arial"/>
          <w:color w:val="111111"/>
          <w:spacing w:val="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111111"/>
          <w:sz w:val="26"/>
          <w:szCs w:val="26"/>
        </w:rPr>
        <w:t>K</w:t>
      </w:r>
      <w:proofErr w:type="gramEnd"/>
      <w:r w:rsidR="0005693D" w:rsidRPr="00B97DCA">
        <w:rPr>
          <w:rFonts w:ascii="Arial" w:eastAsia="Arial" w:hAnsi="Arial" w:cs="Arial"/>
          <w:b/>
          <w:color w:val="111111"/>
          <w:sz w:val="26"/>
          <w:szCs w:val="26"/>
        </w:rPr>
        <w:t>.</w:t>
      </w:r>
    </w:p>
    <w:p w:rsidR="00DD5756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11111"/>
          <w:sz w:val="26"/>
          <w:szCs w:val="26"/>
        </w:rPr>
        <w:t>(i)</w:t>
      </w:r>
      <w:r w:rsidRPr="00B97DCA">
        <w:rPr>
          <w:rFonts w:ascii="Arial" w:eastAsia="Arial" w:hAnsi="Arial" w:cs="Arial"/>
          <w:color w:val="111111"/>
          <w:spacing w:val="36"/>
          <w:sz w:val="26"/>
          <w:szCs w:val="26"/>
        </w:rPr>
        <w:t xml:space="preserve"> </w:t>
      </w:r>
      <w:r w:rsidR="00DD5756">
        <w:rPr>
          <w:rFonts w:ascii="Arial" w:hAnsi="Arial" w:cs="Arial"/>
          <w:b/>
          <w:color w:val="111111"/>
          <w:sz w:val="26"/>
          <w:szCs w:val="26"/>
        </w:rPr>
        <w:t>S</w:t>
      </w:r>
      <w:r w:rsidR="00DD5756">
        <w:rPr>
          <w:rFonts w:ascii="Arial" w:hAnsi="Arial" w:cs="Arial"/>
          <w:sz w:val="26"/>
          <w:szCs w:val="26"/>
        </w:rPr>
        <w:t>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11111"/>
          <w:sz w:val="26"/>
          <w:szCs w:val="26"/>
        </w:rPr>
        <w:t>(ii)</w:t>
      </w:r>
      <w:r w:rsidRPr="00B97DCA">
        <w:rPr>
          <w:rFonts w:ascii="Arial" w:eastAsia="Arial" w:hAnsi="Arial" w:cs="Arial"/>
          <w:color w:val="111111"/>
          <w:spacing w:val="4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K</w:t>
      </w:r>
      <w:r w:rsidR="00DD5756">
        <w:rPr>
          <w:rFonts w:ascii="Arial" w:hAnsi="Arial" w:cs="Arial"/>
          <w:sz w:val="26"/>
          <w:szCs w:val="26"/>
        </w:rPr>
        <w:t>…………………………………………………………………………………………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 xml:space="preserve">                                                                                                                     </w:t>
      </w:r>
      <w:r w:rsidRPr="00B97DCA">
        <w:rPr>
          <w:rFonts w:ascii="Arial" w:eastAsia="Arial" w:hAnsi="Arial" w:cs="Arial"/>
          <w:b/>
          <w:color w:val="111111"/>
          <w:spacing w:val="5"/>
          <w:sz w:val="26"/>
          <w:szCs w:val="26"/>
        </w:rPr>
        <w:t xml:space="preserve"> 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11111"/>
          <w:sz w:val="26"/>
          <w:szCs w:val="26"/>
        </w:rPr>
        <w:t>(b)</w:t>
      </w:r>
      <w:r w:rsidRPr="00B97DCA">
        <w:rPr>
          <w:rFonts w:ascii="Arial" w:eastAsia="Arial" w:hAnsi="Arial" w:cs="Arial"/>
          <w:color w:val="111111"/>
          <w:spacing w:val="-1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4B4B4B"/>
          <w:w w:val="26"/>
          <w:sz w:val="26"/>
          <w:szCs w:val="26"/>
        </w:rPr>
        <w:t>_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Which</w:t>
      </w:r>
      <w:r w:rsidRPr="00B97DCA">
        <w:rPr>
          <w:rFonts w:ascii="Arial" w:eastAsia="Arial" w:hAnsi="Arial" w:cs="Arial"/>
          <w:color w:val="111111"/>
          <w:spacing w:val="1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part</w:t>
      </w:r>
      <w:r w:rsidRPr="00B97DCA">
        <w:rPr>
          <w:rFonts w:ascii="Arial" w:eastAsia="Arial" w:hAnsi="Arial" w:cs="Arial"/>
          <w:color w:val="111111"/>
          <w:spacing w:val="1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collects</w:t>
      </w:r>
      <w:r w:rsidRPr="00B97DCA">
        <w:rPr>
          <w:rFonts w:ascii="Arial" w:eastAsia="Arial" w:hAnsi="Arial" w:cs="Arial"/>
          <w:color w:val="111111"/>
          <w:spacing w:val="-1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sound</w:t>
      </w:r>
      <w:r w:rsidRPr="00B97DCA">
        <w:rPr>
          <w:rFonts w:ascii="Arial" w:eastAsia="Arial" w:hAnsi="Arial" w:cs="Arial"/>
          <w:color w:val="111111"/>
          <w:spacing w:val="-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waves?</w:t>
      </w:r>
    </w:p>
    <w:p w:rsidR="00502206" w:rsidRDefault="00502206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11111"/>
          <w:sz w:val="26"/>
          <w:szCs w:val="26"/>
        </w:rPr>
        <w:t>(c)</w:t>
      </w:r>
      <w:r w:rsidRPr="00B97DCA">
        <w:rPr>
          <w:rFonts w:ascii="Arial" w:eastAsia="Arial" w:hAnsi="Arial" w:cs="Arial"/>
          <w:color w:val="111111"/>
          <w:spacing w:val="2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91"/>
          <w:sz w:val="26"/>
          <w:szCs w:val="26"/>
        </w:rPr>
        <w:t>Bes</w:t>
      </w:r>
      <w:r w:rsidRPr="00B97DCA">
        <w:rPr>
          <w:rFonts w:ascii="Arial" w:eastAsia="Arial" w:hAnsi="Arial" w:cs="Arial"/>
          <w:color w:val="2F2F2F"/>
          <w:w w:val="56"/>
          <w:sz w:val="26"/>
          <w:szCs w:val="26"/>
        </w:rPr>
        <w:t>i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des</w:t>
      </w:r>
      <w:r w:rsidRPr="00B97DCA">
        <w:rPr>
          <w:rFonts w:ascii="Arial" w:eastAsia="Arial" w:hAnsi="Arial" w:cs="Arial"/>
          <w:color w:val="111111"/>
          <w:spacing w:val="1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hearing,</w:t>
      </w:r>
      <w:r w:rsidRPr="00B97DCA">
        <w:rPr>
          <w:rFonts w:ascii="Arial" w:eastAsia="Arial" w:hAnsi="Arial" w:cs="Arial"/>
          <w:color w:val="111111"/>
          <w:spacing w:val="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give</w:t>
      </w:r>
      <w:r w:rsidRPr="00B97DCA">
        <w:rPr>
          <w:rFonts w:ascii="Arial" w:eastAsia="Arial" w:hAnsi="Arial" w:cs="Arial"/>
          <w:color w:val="111111"/>
          <w:spacing w:val="-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11111"/>
          <w:spacing w:val="1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other</w:t>
      </w:r>
      <w:r w:rsidRPr="00B97DCA">
        <w:rPr>
          <w:rFonts w:ascii="Arial" w:eastAsia="Arial" w:hAnsi="Arial" w:cs="Arial"/>
          <w:color w:val="111111"/>
          <w:spacing w:val="1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use</w:t>
      </w:r>
      <w:r w:rsidRPr="00B97DCA">
        <w:rPr>
          <w:rFonts w:ascii="Arial" w:eastAsia="Arial" w:hAnsi="Arial" w:cs="Arial"/>
          <w:color w:val="111111"/>
          <w:spacing w:val="-2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of</w:t>
      </w:r>
      <w:r w:rsidRPr="00B97DCA">
        <w:rPr>
          <w:rFonts w:ascii="Arial" w:eastAsia="Arial" w:hAnsi="Arial" w:cs="Arial"/>
          <w:color w:val="111111"/>
          <w:spacing w:val="1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the</w:t>
      </w:r>
      <w:r w:rsidRPr="00B97DCA">
        <w:rPr>
          <w:rFonts w:ascii="Arial" w:eastAsia="Arial" w:hAnsi="Arial" w:cs="Arial"/>
          <w:color w:val="111111"/>
          <w:spacing w:val="1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above</w:t>
      </w:r>
      <w:r w:rsidRPr="00B97DCA">
        <w:rPr>
          <w:rFonts w:ascii="Arial" w:eastAsia="Arial" w:hAnsi="Arial" w:cs="Arial"/>
          <w:color w:val="111111"/>
          <w:spacing w:val="-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organ</w:t>
      </w:r>
      <w:r w:rsidRPr="00B97DCA">
        <w:rPr>
          <w:rFonts w:ascii="Arial" w:eastAsia="Arial" w:hAnsi="Arial" w:cs="Arial"/>
          <w:color w:val="111111"/>
          <w:spacing w:val="-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to</w:t>
      </w:r>
      <w:r w:rsidRPr="00B97DCA">
        <w:rPr>
          <w:rFonts w:ascii="Arial" w:eastAsia="Arial" w:hAnsi="Arial" w:cs="Arial"/>
          <w:color w:val="111111"/>
          <w:spacing w:val="3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people.</w:t>
      </w:r>
    </w:p>
    <w:p w:rsidR="00502206" w:rsidRDefault="00502206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111111"/>
          <w:w w:val="94"/>
          <w:sz w:val="26"/>
          <w:szCs w:val="26"/>
        </w:rPr>
        <w:t>50</w:t>
      </w:r>
      <w:r w:rsidRPr="00B97DCA">
        <w:rPr>
          <w:rFonts w:ascii="Arial" w:eastAsia="Arial" w:hAnsi="Arial" w:cs="Arial"/>
          <w:color w:val="2F2F2F"/>
          <w:w w:val="54"/>
          <w:sz w:val="26"/>
          <w:szCs w:val="26"/>
        </w:rPr>
        <w:t>.</w:t>
      </w:r>
      <w:r w:rsidR="00D71135">
        <w:rPr>
          <w:rFonts w:ascii="Arial" w:eastAsia="Arial" w:hAnsi="Arial" w:cs="Arial"/>
          <w:color w:val="2F2F2F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(</w:t>
      </w:r>
      <w:proofErr w:type="gramStart"/>
      <w:r w:rsidRPr="00B97DCA">
        <w:rPr>
          <w:rFonts w:ascii="Arial" w:eastAsia="Arial" w:hAnsi="Arial" w:cs="Arial"/>
          <w:color w:val="111111"/>
          <w:sz w:val="26"/>
          <w:szCs w:val="26"/>
        </w:rPr>
        <w:t>a</w:t>
      </w:r>
      <w:proofErr w:type="gramEnd"/>
      <w:r w:rsidRPr="00B97DCA">
        <w:rPr>
          <w:rFonts w:ascii="Arial" w:eastAsia="Arial" w:hAnsi="Arial" w:cs="Arial"/>
          <w:color w:val="2F2F2F"/>
          <w:sz w:val="26"/>
          <w:szCs w:val="26"/>
        </w:rPr>
        <w:t xml:space="preserve">) </w:t>
      </w:r>
      <w:r w:rsidRPr="00B97DCA">
        <w:rPr>
          <w:rFonts w:ascii="Arial" w:eastAsia="Arial" w:hAnsi="Arial" w:cs="Arial"/>
          <w:color w:val="2F2F2F"/>
          <w:spacing w:val="2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Outline</w:t>
      </w:r>
      <w:r w:rsidRPr="00B97DCA">
        <w:rPr>
          <w:rFonts w:ascii="Arial" w:eastAsia="Arial" w:hAnsi="Arial" w:cs="Arial"/>
          <w:color w:val="111111"/>
          <w:spacing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any</w:t>
      </w:r>
      <w:r w:rsidRPr="00B97DCA">
        <w:rPr>
          <w:rFonts w:ascii="Arial" w:eastAsia="Arial" w:hAnsi="Arial" w:cs="Arial"/>
          <w:color w:val="111111"/>
          <w:spacing w:val="6"/>
          <w:sz w:val="26"/>
          <w:szCs w:val="26"/>
        </w:rPr>
        <w:t xml:space="preserve"> </w:t>
      </w:r>
      <w:r w:rsidRPr="00B97DCA">
        <w:rPr>
          <w:rFonts w:ascii="Arial" w:hAnsi="Arial" w:cs="Arial"/>
          <w:b/>
          <w:color w:val="111111"/>
          <w:sz w:val="26"/>
          <w:szCs w:val="26"/>
        </w:rPr>
        <w:t>two</w:t>
      </w:r>
      <w:r w:rsidRPr="00B97DCA">
        <w:rPr>
          <w:rFonts w:ascii="Arial" w:hAnsi="Arial" w:cs="Arial"/>
          <w:b/>
          <w:color w:val="111111"/>
          <w:spacing w:val="3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uses</w:t>
      </w:r>
      <w:r w:rsidRPr="00B97DCA">
        <w:rPr>
          <w:rFonts w:ascii="Arial" w:eastAsia="Arial" w:hAnsi="Arial" w:cs="Arial"/>
          <w:color w:val="111111"/>
          <w:spacing w:val="-3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of</w:t>
      </w:r>
      <w:r w:rsidRPr="00B97DCA">
        <w:rPr>
          <w:rFonts w:ascii="Arial" w:eastAsia="Arial" w:hAnsi="Arial" w:cs="Arial"/>
          <w:color w:val="111111"/>
          <w:spacing w:val="1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blood</w:t>
      </w:r>
      <w:r w:rsidRPr="00B97DCA">
        <w:rPr>
          <w:rFonts w:ascii="Arial" w:eastAsia="Arial" w:hAnsi="Arial" w:cs="Arial"/>
          <w:color w:val="111111"/>
          <w:spacing w:val="-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in</w:t>
      </w:r>
      <w:r w:rsidRPr="00B97DCA">
        <w:rPr>
          <w:rFonts w:ascii="Arial" w:eastAsia="Arial" w:hAnsi="Arial" w:cs="Arial"/>
          <w:color w:val="111111"/>
          <w:spacing w:val="-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the</w:t>
      </w:r>
      <w:r w:rsidRPr="00B97DCA">
        <w:rPr>
          <w:rFonts w:ascii="Arial" w:eastAsia="Arial" w:hAnsi="Arial" w:cs="Arial"/>
          <w:color w:val="111111"/>
          <w:spacing w:val="2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human</w:t>
      </w:r>
      <w:r w:rsidRPr="00B97DCA">
        <w:rPr>
          <w:rFonts w:ascii="Arial" w:eastAsia="Arial" w:hAnsi="Arial" w:cs="Arial"/>
          <w:color w:val="111111"/>
          <w:spacing w:val="-1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body.</w:t>
      </w:r>
    </w:p>
    <w:p w:rsidR="00D71135" w:rsidRDefault="00D71135" w:rsidP="009A3BEE">
      <w:pPr>
        <w:tabs>
          <w:tab w:val="left" w:pos="9882"/>
        </w:tabs>
        <w:spacing w:before="29" w:line="360" w:lineRule="auto"/>
        <w:ind w:left="426" w:right="-41" w:hanging="142"/>
        <w:jc w:val="both"/>
        <w:rPr>
          <w:rFonts w:ascii="Arial" w:hAnsi="Arial" w:cs="Arial"/>
          <w:color w:val="343434"/>
          <w:sz w:val="26"/>
          <w:szCs w:val="26"/>
        </w:rPr>
      </w:pPr>
      <w:r>
        <w:rPr>
          <w:rFonts w:ascii="Arial" w:hAnsi="Arial" w:cs="Arial"/>
          <w:color w:val="343434"/>
          <w:sz w:val="26"/>
          <w:szCs w:val="26"/>
        </w:rPr>
        <w:t>i)……………………………………………………………………………………………….</w:t>
      </w:r>
    </w:p>
    <w:p w:rsidR="00D71135" w:rsidRPr="00B97DCA" w:rsidRDefault="00D71135" w:rsidP="009A3BEE">
      <w:pPr>
        <w:tabs>
          <w:tab w:val="left" w:pos="9882"/>
        </w:tabs>
        <w:spacing w:before="29" w:line="360" w:lineRule="auto"/>
        <w:ind w:left="426" w:right="-41" w:hanging="142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color w:val="343434"/>
          <w:sz w:val="26"/>
          <w:szCs w:val="26"/>
        </w:rPr>
        <w:t>ii)………………………………………………………………………………………………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hAnsi="Arial" w:cs="Arial"/>
          <w:color w:val="111111"/>
          <w:position w:val="1"/>
          <w:sz w:val="26"/>
          <w:szCs w:val="26"/>
        </w:rPr>
        <w:t>(b</w:t>
      </w:r>
      <w:r w:rsidRPr="00B97DCA">
        <w:rPr>
          <w:rFonts w:ascii="Arial" w:hAnsi="Arial" w:cs="Arial"/>
          <w:color w:val="2F2F2F"/>
          <w:position w:val="1"/>
          <w:sz w:val="26"/>
          <w:szCs w:val="26"/>
        </w:rPr>
        <w:t>)</w:t>
      </w:r>
      <w:r w:rsidRPr="00B97DCA">
        <w:rPr>
          <w:rFonts w:ascii="Arial" w:eastAsia="Arial" w:hAnsi="Arial" w:cs="Arial"/>
          <w:color w:val="111111"/>
          <w:w w:val="83"/>
          <w:sz w:val="26"/>
          <w:szCs w:val="26"/>
        </w:rPr>
        <w:t>G</w:t>
      </w:r>
      <w:r w:rsidRPr="00B97DCA">
        <w:rPr>
          <w:rFonts w:ascii="Arial" w:eastAsia="Arial" w:hAnsi="Arial" w:cs="Arial"/>
          <w:color w:val="2F2F2F"/>
          <w:w w:val="56"/>
          <w:sz w:val="26"/>
          <w:szCs w:val="26"/>
        </w:rPr>
        <w:t>i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ve</w:t>
      </w:r>
      <w:r w:rsidRPr="00B97DCA">
        <w:rPr>
          <w:rFonts w:ascii="Arial" w:eastAsia="Arial" w:hAnsi="Arial" w:cs="Arial"/>
          <w:color w:val="111111"/>
          <w:spacing w:val="2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any</w:t>
      </w:r>
      <w:r w:rsidRPr="00B97DCA">
        <w:rPr>
          <w:rFonts w:ascii="Arial" w:eastAsia="Arial" w:hAnsi="Arial" w:cs="Arial"/>
          <w:color w:val="111111"/>
          <w:spacing w:val="6"/>
          <w:sz w:val="26"/>
          <w:szCs w:val="26"/>
        </w:rPr>
        <w:t xml:space="preserve"> </w:t>
      </w:r>
      <w:r w:rsidRPr="00B97DCA">
        <w:rPr>
          <w:rFonts w:ascii="Arial" w:hAnsi="Arial" w:cs="Arial"/>
          <w:b/>
          <w:color w:val="111111"/>
          <w:sz w:val="26"/>
          <w:szCs w:val="26"/>
        </w:rPr>
        <w:t>two</w:t>
      </w:r>
      <w:r w:rsidRPr="00B97DCA">
        <w:rPr>
          <w:rFonts w:ascii="Arial" w:hAnsi="Arial" w:cs="Arial"/>
          <w:b/>
          <w:color w:val="111111"/>
          <w:spacing w:val="2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ways</w:t>
      </w:r>
      <w:r w:rsidRPr="00B97DCA">
        <w:rPr>
          <w:rFonts w:ascii="Arial" w:eastAsia="Arial" w:hAnsi="Arial" w:cs="Arial"/>
          <w:color w:val="111111"/>
          <w:spacing w:val="-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of</w:t>
      </w:r>
      <w:r w:rsidRPr="00B97DCA">
        <w:rPr>
          <w:rFonts w:ascii="Arial" w:eastAsia="Arial" w:hAnsi="Arial" w:cs="Arial"/>
          <w:color w:val="111111"/>
          <w:spacing w:val="1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increasing</w:t>
      </w:r>
      <w:r w:rsidRPr="00B97DCA">
        <w:rPr>
          <w:rFonts w:ascii="Arial" w:eastAsia="Arial" w:hAnsi="Arial" w:cs="Arial"/>
          <w:color w:val="111111"/>
          <w:spacing w:val="-4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the</w:t>
      </w:r>
      <w:r w:rsidRPr="00B97DCA">
        <w:rPr>
          <w:rFonts w:ascii="Arial" w:eastAsia="Arial" w:hAnsi="Arial" w:cs="Arial"/>
          <w:color w:val="111111"/>
          <w:spacing w:val="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99"/>
          <w:sz w:val="26"/>
          <w:szCs w:val="26"/>
        </w:rPr>
        <w:t>vo</w:t>
      </w:r>
      <w:r w:rsidRPr="00B97DCA">
        <w:rPr>
          <w:rFonts w:ascii="Arial" w:eastAsia="Arial" w:hAnsi="Arial" w:cs="Arial"/>
          <w:color w:val="2F2F2F"/>
          <w:w w:val="56"/>
          <w:sz w:val="26"/>
          <w:szCs w:val="26"/>
        </w:rPr>
        <w:t>l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ume</w:t>
      </w:r>
      <w:r w:rsidRPr="00B97DCA">
        <w:rPr>
          <w:rFonts w:ascii="Arial" w:eastAsia="Arial" w:hAnsi="Arial" w:cs="Arial"/>
          <w:color w:val="111111"/>
          <w:spacing w:val="2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of</w:t>
      </w:r>
      <w:r w:rsidRPr="00B97DCA">
        <w:rPr>
          <w:rFonts w:ascii="Arial" w:eastAsia="Arial" w:hAnsi="Arial" w:cs="Arial"/>
          <w:color w:val="111111"/>
          <w:spacing w:val="20"/>
          <w:sz w:val="26"/>
          <w:szCs w:val="26"/>
        </w:rPr>
        <w:t xml:space="preserve"> </w:t>
      </w:r>
      <w:r w:rsidR="00973171">
        <w:rPr>
          <w:rFonts w:ascii="Arial" w:eastAsia="Arial" w:hAnsi="Arial" w:cs="Arial"/>
          <w:color w:val="111111"/>
          <w:w w:val="89"/>
          <w:sz w:val="26"/>
          <w:szCs w:val="26"/>
        </w:rPr>
        <w:t>bl</w:t>
      </w:r>
      <w:r w:rsidR="00973171" w:rsidRPr="00B97DCA">
        <w:rPr>
          <w:rFonts w:ascii="Arial" w:eastAsia="Arial" w:hAnsi="Arial" w:cs="Arial"/>
          <w:color w:val="111111"/>
          <w:sz w:val="26"/>
          <w:szCs w:val="26"/>
        </w:rPr>
        <w:t xml:space="preserve">ood </w:t>
      </w:r>
      <w:r w:rsidR="00973171" w:rsidRPr="00B97DCA">
        <w:rPr>
          <w:rFonts w:ascii="Arial" w:eastAsia="Arial" w:hAnsi="Arial" w:cs="Arial"/>
          <w:color w:val="111111"/>
          <w:spacing w:val="-27"/>
          <w:sz w:val="26"/>
          <w:szCs w:val="26"/>
        </w:rPr>
        <w:t>in</w:t>
      </w:r>
      <w:r w:rsidRPr="00B97DCA">
        <w:rPr>
          <w:rFonts w:ascii="Arial" w:eastAsia="Arial" w:hAnsi="Arial" w:cs="Arial"/>
          <w:color w:val="111111"/>
          <w:spacing w:val="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a</w:t>
      </w:r>
      <w:r w:rsidRPr="00B97DCA">
        <w:rPr>
          <w:rFonts w:ascii="Arial" w:eastAsia="Arial" w:hAnsi="Arial" w:cs="Arial"/>
          <w:color w:val="111111"/>
          <w:spacing w:val="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pe</w:t>
      </w:r>
      <w:r w:rsidRPr="00B97DCA">
        <w:rPr>
          <w:rFonts w:ascii="Arial" w:eastAsia="Arial" w:hAnsi="Arial" w:cs="Arial"/>
          <w:color w:val="2F2F2F"/>
          <w:sz w:val="26"/>
          <w:szCs w:val="26"/>
        </w:rPr>
        <w:t>r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son</w:t>
      </w:r>
      <w:r w:rsidR="00D71135">
        <w:rPr>
          <w:rFonts w:ascii="Arial" w:eastAsia="Arial" w:hAnsi="Arial" w:cs="Arial"/>
          <w:color w:val="1111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who</w:t>
      </w:r>
      <w:r w:rsidRPr="00B97DCA">
        <w:rPr>
          <w:rFonts w:ascii="Arial" w:eastAsia="Arial" w:hAnsi="Arial" w:cs="Arial"/>
          <w:color w:val="111111"/>
          <w:spacing w:val="21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is</w:t>
      </w:r>
      <w:r w:rsidRPr="00B97DCA">
        <w:rPr>
          <w:rFonts w:ascii="Arial" w:eastAsia="Arial" w:hAnsi="Arial" w:cs="Arial"/>
          <w:color w:val="111111"/>
          <w:spacing w:val="-16"/>
          <w:position w:val="-1"/>
          <w:sz w:val="26"/>
          <w:szCs w:val="26"/>
        </w:rPr>
        <w:t xml:space="preserve"> </w:t>
      </w:r>
      <w:proofErr w:type="spellStart"/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anaemic</w:t>
      </w:r>
      <w:proofErr w:type="spellEnd"/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.</w:t>
      </w:r>
    </w:p>
    <w:p w:rsidR="00E950CD" w:rsidRDefault="00E950CD" w:rsidP="009A3BEE">
      <w:pPr>
        <w:tabs>
          <w:tab w:val="left" w:pos="9882"/>
        </w:tabs>
        <w:spacing w:before="29" w:line="360" w:lineRule="auto"/>
        <w:ind w:left="426" w:right="-41" w:hanging="142"/>
        <w:jc w:val="both"/>
        <w:rPr>
          <w:rFonts w:ascii="Arial" w:hAnsi="Arial" w:cs="Arial"/>
          <w:color w:val="343434"/>
          <w:sz w:val="26"/>
          <w:szCs w:val="26"/>
        </w:rPr>
      </w:pPr>
      <w:r>
        <w:rPr>
          <w:rFonts w:ascii="Arial" w:hAnsi="Arial" w:cs="Arial"/>
          <w:color w:val="343434"/>
          <w:sz w:val="26"/>
          <w:szCs w:val="26"/>
        </w:rPr>
        <w:t>i)……………………………………………………………………………………………….</w:t>
      </w:r>
    </w:p>
    <w:p w:rsidR="00E950CD" w:rsidRDefault="00E950CD" w:rsidP="009A3BEE">
      <w:pPr>
        <w:tabs>
          <w:tab w:val="left" w:pos="9882"/>
        </w:tabs>
        <w:spacing w:before="29" w:line="360" w:lineRule="auto"/>
        <w:ind w:left="426" w:right="-41" w:hanging="142"/>
        <w:jc w:val="both"/>
        <w:rPr>
          <w:rFonts w:ascii="Arial" w:hAnsi="Arial" w:cs="Arial"/>
          <w:color w:val="343434"/>
          <w:sz w:val="26"/>
          <w:szCs w:val="26"/>
        </w:rPr>
      </w:pPr>
      <w:r>
        <w:rPr>
          <w:rFonts w:ascii="Arial" w:hAnsi="Arial" w:cs="Arial"/>
          <w:color w:val="343434"/>
          <w:sz w:val="26"/>
          <w:szCs w:val="26"/>
        </w:rPr>
        <w:t>ii)………………………………………………………………………………………………</w:t>
      </w:r>
    </w:p>
    <w:p w:rsidR="009A3BEE" w:rsidRPr="00B97DCA" w:rsidRDefault="009A3BEE" w:rsidP="009A3BEE">
      <w:pPr>
        <w:tabs>
          <w:tab w:val="left" w:pos="9882"/>
        </w:tabs>
        <w:spacing w:before="29" w:line="360" w:lineRule="auto"/>
        <w:ind w:left="426" w:right="-41" w:hanging="142"/>
        <w:jc w:val="both"/>
        <w:rPr>
          <w:rFonts w:ascii="Arial" w:hAnsi="Arial" w:cs="Arial"/>
          <w:sz w:val="26"/>
          <w:szCs w:val="26"/>
        </w:rPr>
      </w:pPr>
    </w:p>
    <w:p w:rsidR="0019676A" w:rsidRPr="00B97DCA" w:rsidRDefault="00973171" w:rsidP="009A3BEE">
      <w:pPr>
        <w:tabs>
          <w:tab w:val="left" w:pos="9882"/>
        </w:tabs>
        <w:spacing w:before="59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973171">
        <w:rPr>
          <w:rFonts w:ascii="Arial" w:hAnsi="Arial" w:cs="Arial"/>
          <w:color w:val="111111"/>
          <w:sz w:val="26"/>
          <w:szCs w:val="26"/>
        </w:rPr>
        <w:lastRenderedPageBreak/>
        <w:t>5</w:t>
      </w:r>
      <w:r w:rsidR="00CD0AA6">
        <w:rPr>
          <w:rFonts w:ascii="Arial" w:hAnsi="Arial" w:cs="Arial"/>
          <w:color w:val="111111"/>
          <w:sz w:val="26"/>
          <w:szCs w:val="26"/>
        </w:rPr>
        <w:t xml:space="preserve">1. </w:t>
      </w:r>
      <w:r w:rsidR="0005693D" w:rsidRPr="00973171">
        <w:rPr>
          <w:rFonts w:ascii="Arial" w:eastAsia="Arial" w:hAnsi="Arial" w:cs="Arial"/>
          <w:b/>
          <w:color w:val="111111"/>
          <w:sz w:val="26"/>
          <w:szCs w:val="26"/>
        </w:rPr>
        <w:t>The</w:t>
      </w:r>
      <w:r w:rsidR="0005693D" w:rsidRPr="00973171">
        <w:rPr>
          <w:rFonts w:ascii="Arial" w:eastAsia="Arial" w:hAnsi="Arial" w:cs="Arial"/>
          <w:b/>
          <w:color w:val="111111"/>
          <w:spacing w:val="3"/>
          <w:sz w:val="26"/>
          <w:szCs w:val="26"/>
        </w:rPr>
        <w:t xml:space="preserve"> </w:t>
      </w:r>
      <w:r w:rsidR="0005693D" w:rsidRPr="00973171">
        <w:rPr>
          <w:rFonts w:ascii="Arial" w:eastAsia="Arial" w:hAnsi="Arial" w:cs="Arial"/>
          <w:b/>
          <w:color w:val="111111"/>
          <w:w w:val="106"/>
          <w:sz w:val="26"/>
          <w:szCs w:val="26"/>
        </w:rPr>
        <w:t>pictur</w:t>
      </w:r>
      <w:r w:rsidR="0005693D" w:rsidRPr="00973171">
        <w:rPr>
          <w:rFonts w:ascii="Arial" w:eastAsia="Arial" w:hAnsi="Arial" w:cs="Arial"/>
          <w:b/>
          <w:color w:val="111111"/>
          <w:spacing w:val="-5"/>
          <w:w w:val="106"/>
          <w:sz w:val="26"/>
          <w:szCs w:val="26"/>
        </w:rPr>
        <w:t>e</w:t>
      </w:r>
      <w:r w:rsidR="00CD0AA6">
        <w:rPr>
          <w:rFonts w:ascii="Arial" w:eastAsia="Arial" w:hAnsi="Arial" w:cs="Arial"/>
          <w:b/>
          <w:color w:val="111111"/>
          <w:spacing w:val="-5"/>
          <w:w w:val="106"/>
          <w:sz w:val="26"/>
          <w:szCs w:val="26"/>
        </w:rPr>
        <w:t xml:space="preserve"> </w:t>
      </w:r>
      <w:r w:rsidR="0005693D" w:rsidRPr="00973171">
        <w:rPr>
          <w:rFonts w:ascii="Arial" w:eastAsia="Arial" w:hAnsi="Arial" w:cs="Arial"/>
          <w:b/>
          <w:color w:val="111111"/>
          <w:w w:val="106"/>
          <w:sz w:val="26"/>
          <w:szCs w:val="26"/>
        </w:rPr>
        <w:t>belo</w:t>
      </w:r>
      <w:r w:rsidR="0005693D" w:rsidRPr="00973171">
        <w:rPr>
          <w:rFonts w:ascii="Arial" w:eastAsia="Arial" w:hAnsi="Arial" w:cs="Arial"/>
          <w:b/>
          <w:color w:val="111111"/>
          <w:spacing w:val="1"/>
          <w:w w:val="106"/>
          <w:sz w:val="26"/>
          <w:szCs w:val="26"/>
        </w:rPr>
        <w:t>w</w:t>
      </w:r>
      <w:r w:rsidR="00CD0AA6">
        <w:rPr>
          <w:rFonts w:ascii="Arial" w:eastAsia="Arial" w:hAnsi="Arial" w:cs="Arial"/>
          <w:b/>
          <w:color w:val="111111"/>
          <w:spacing w:val="1"/>
          <w:w w:val="106"/>
          <w:sz w:val="26"/>
          <w:szCs w:val="26"/>
        </w:rPr>
        <w:t xml:space="preserve"> </w:t>
      </w:r>
      <w:r w:rsidR="0005693D" w:rsidRPr="00973171">
        <w:rPr>
          <w:rFonts w:ascii="Arial" w:eastAsia="Arial" w:hAnsi="Arial" w:cs="Arial"/>
          <w:b/>
          <w:color w:val="111111"/>
          <w:w w:val="106"/>
          <w:sz w:val="26"/>
          <w:szCs w:val="26"/>
        </w:rPr>
        <w:t>shows</w:t>
      </w:r>
      <w:r w:rsidR="0005693D" w:rsidRPr="00973171">
        <w:rPr>
          <w:rFonts w:ascii="Arial" w:eastAsia="Arial" w:hAnsi="Arial" w:cs="Arial"/>
          <w:b/>
          <w:color w:val="111111"/>
          <w:spacing w:val="-18"/>
          <w:w w:val="106"/>
          <w:sz w:val="26"/>
          <w:szCs w:val="26"/>
        </w:rPr>
        <w:t xml:space="preserve"> </w:t>
      </w:r>
      <w:r w:rsidR="0005693D" w:rsidRPr="00973171">
        <w:rPr>
          <w:rFonts w:ascii="Arial" w:eastAsia="Arial" w:hAnsi="Arial" w:cs="Arial"/>
          <w:b/>
          <w:color w:val="111111"/>
          <w:sz w:val="26"/>
          <w:szCs w:val="26"/>
        </w:rPr>
        <w:t>a</w:t>
      </w:r>
      <w:r w:rsidR="0005693D" w:rsidRPr="00973171">
        <w:rPr>
          <w:rFonts w:ascii="Arial" w:eastAsia="Arial" w:hAnsi="Arial" w:cs="Arial"/>
          <w:b/>
          <w:color w:val="111111"/>
          <w:spacing w:val="6"/>
          <w:sz w:val="26"/>
          <w:szCs w:val="26"/>
        </w:rPr>
        <w:t xml:space="preserve"> </w:t>
      </w:r>
      <w:proofErr w:type="gramStart"/>
      <w:r w:rsidR="0005693D" w:rsidRPr="00973171">
        <w:rPr>
          <w:rFonts w:ascii="Arial" w:eastAsia="Arial" w:hAnsi="Arial" w:cs="Arial"/>
          <w:b/>
          <w:color w:val="111111"/>
          <w:w w:val="107"/>
          <w:sz w:val="26"/>
          <w:szCs w:val="26"/>
        </w:rPr>
        <w:t>restauran</w:t>
      </w:r>
      <w:r w:rsidR="0005693D" w:rsidRPr="00973171">
        <w:rPr>
          <w:rFonts w:ascii="Arial" w:eastAsia="Arial" w:hAnsi="Arial" w:cs="Arial"/>
          <w:b/>
          <w:color w:val="111111"/>
          <w:spacing w:val="-41"/>
          <w:w w:val="107"/>
          <w:sz w:val="26"/>
          <w:szCs w:val="26"/>
        </w:rPr>
        <w:t>t</w:t>
      </w:r>
      <w:r w:rsidR="00CD0AA6">
        <w:rPr>
          <w:rFonts w:ascii="Arial" w:eastAsia="Arial" w:hAnsi="Arial" w:cs="Arial"/>
          <w:b/>
          <w:color w:val="111111"/>
          <w:spacing w:val="-41"/>
          <w:w w:val="107"/>
          <w:sz w:val="26"/>
          <w:szCs w:val="26"/>
        </w:rPr>
        <w:t xml:space="preserve"> </w:t>
      </w:r>
      <w:r w:rsidR="009A3BEE">
        <w:rPr>
          <w:rFonts w:ascii="Arial" w:eastAsia="Arial" w:hAnsi="Arial" w:cs="Arial"/>
          <w:b/>
          <w:color w:val="111111"/>
          <w:spacing w:val="-41"/>
          <w:w w:val="107"/>
          <w:sz w:val="26"/>
          <w:szCs w:val="26"/>
        </w:rPr>
        <w:t xml:space="preserve"> </w:t>
      </w:r>
      <w:r w:rsidR="0005693D" w:rsidRPr="00973171">
        <w:rPr>
          <w:rFonts w:ascii="Arial" w:eastAsia="Arial" w:hAnsi="Arial" w:cs="Arial"/>
          <w:b/>
          <w:color w:val="111111"/>
          <w:w w:val="107"/>
          <w:sz w:val="26"/>
          <w:szCs w:val="26"/>
        </w:rPr>
        <w:t>near</w:t>
      </w:r>
      <w:proofErr w:type="gramEnd"/>
      <w:r w:rsidR="0005693D" w:rsidRPr="00973171">
        <w:rPr>
          <w:rFonts w:ascii="Arial" w:eastAsia="Arial" w:hAnsi="Arial" w:cs="Arial"/>
          <w:b/>
          <w:color w:val="111111"/>
          <w:spacing w:val="-7"/>
          <w:w w:val="107"/>
          <w:sz w:val="26"/>
          <w:szCs w:val="26"/>
        </w:rPr>
        <w:t xml:space="preserve"> </w:t>
      </w:r>
      <w:r w:rsidR="0005693D" w:rsidRPr="00973171">
        <w:rPr>
          <w:rFonts w:ascii="Arial" w:eastAsia="Arial" w:hAnsi="Arial" w:cs="Arial"/>
          <w:b/>
          <w:color w:val="111111"/>
          <w:sz w:val="26"/>
          <w:szCs w:val="26"/>
        </w:rPr>
        <w:t>a</w:t>
      </w:r>
      <w:r w:rsidR="0005693D" w:rsidRPr="00973171">
        <w:rPr>
          <w:rFonts w:ascii="Arial" w:eastAsia="Arial" w:hAnsi="Arial" w:cs="Arial"/>
          <w:b/>
          <w:color w:val="111111"/>
          <w:spacing w:val="6"/>
          <w:sz w:val="26"/>
          <w:szCs w:val="26"/>
        </w:rPr>
        <w:t xml:space="preserve"> </w:t>
      </w:r>
      <w:r w:rsidR="0005693D" w:rsidRPr="00973171">
        <w:rPr>
          <w:rFonts w:ascii="Arial" w:eastAsia="Arial" w:hAnsi="Arial" w:cs="Arial"/>
          <w:b/>
          <w:color w:val="111111"/>
          <w:w w:val="110"/>
          <w:sz w:val="26"/>
          <w:szCs w:val="26"/>
        </w:rPr>
        <w:t>publi</w:t>
      </w:r>
      <w:r w:rsidR="0005693D" w:rsidRPr="00973171">
        <w:rPr>
          <w:rFonts w:ascii="Arial" w:eastAsia="Arial" w:hAnsi="Arial" w:cs="Arial"/>
          <w:b/>
          <w:color w:val="111111"/>
          <w:spacing w:val="-38"/>
          <w:w w:val="110"/>
          <w:sz w:val="26"/>
          <w:szCs w:val="26"/>
        </w:rPr>
        <w:t>c</w:t>
      </w:r>
      <w:r w:rsidR="00CD0AA6">
        <w:rPr>
          <w:rFonts w:ascii="Arial" w:eastAsia="Arial" w:hAnsi="Arial" w:cs="Arial"/>
          <w:b/>
          <w:color w:val="111111"/>
          <w:spacing w:val="-38"/>
          <w:w w:val="110"/>
          <w:sz w:val="26"/>
          <w:szCs w:val="26"/>
        </w:rPr>
        <w:t xml:space="preserve"> </w:t>
      </w:r>
      <w:r w:rsidR="0005693D" w:rsidRPr="00973171">
        <w:rPr>
          <w:rFonts w:ascii="Arial" w:eastAsia="Arial" w:hAnsi="Arial" w:cs="Arial"/>
          <w:b/>
          <w:color w:val="111111"/>
          <w:w w:val="110"/>
          <w:sz w:val="26"/>
          <w:szCs w:val="26"/>
        </w:rPr>
        <w:t>latrine.</w:t>
      </w:r>
      <w:r w:rsidR="0005693D" w:rsidRPr="00973171">
        <w:rPr>
          <w:rFonts w:ascii="Arial" w:eastAsia="Arial" w:hAnsi="Arial" w:cs="Arial"/>
          <w:b/>
          <w:color w:val="111111"/>
          <w:spacing w:val="3"/>
          <w:w w:val="110"/>
          <w:sz w:val="26"/>
          <w:szCs w:val="26"/>
        </w:rPr>
        <w:t xml:space="preserve"> </w:t>
      </w:r>
      <w:r w:rsidR="0005693D" w:rsidRPr="00973171">
        <w:rPr>
          <w:rFonts w:ascii="Arial" w:eastAsia="Arial" w:hAnsi="Arial" w:cs="Arial"/>
          <w:b/>
          <w:color w:val="111111"/>
          <w:sz w:val="26"/>
          <w:szCs w:val="26"/>
        </w:rPr>
        <w:t>Study</w:t>
      </w:r>
      <w:r w:rsidR="00CD0AA6">
        <w:rPr>
          <w:rFonts w:ascii="Arial" w:eastAsia="Arial" w:hAnsi="Arial" w:cs="Arial"/>
          <w:b/>
          <w:color w:val="11111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111111"/>
          <w:position w:val="-1"/>
          <w:sz w:val="26"/>
          <w:szCs w:val="26"/>
        </w:rPr>
        <w:t>and</w:t>
      </w:r>
      <w:r w:rsidR="0005693D" w:rsidRPr="00B97DCA">
        <w:rPr>
          <w:rFonts w:ascii="Arial" w:eastAsia="Arial" w:hAnsi="Arial" w:cs="Arial"/>
          <w:b/>
          <w:color w:val="111111"/>
          <w:spacing w:val="3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111111"/>
          <w:position w:val="-1"/>
          <w:sz w:val="26"/>
          <w:szCs w:val="26"/>
        </w:rPr>
        <w:t>answer</w:t>
      </w:r>
      <w:r w:rsidR="0005693D" w:rsidRPr="00B97DCA">
        <w:rPr>
          <w:rFonts w:ascii="Arial" w:eastAsia="Arial" w:hAnsi="Arial" w:cs="Arial"/>
          <w:b/>
          <w:color w:val="111111"/>
          <w:spacing w:val="3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111111"/>
          <w:w w:val="110"/>
          <w:position w:val="-1"/>
          <w:sz w:val="26"/>
          <w:szCs w:val="26"/>
        </w:rPr>
        <w:t>questio</w:t>
      </w:r>
      <w:r w:rsidR="0005693D" w:rsidRPr="00B97DCA">
        <w:rPr>
          <w:rFonts w:ascii="Arial" w:eastAsia="Arial" w:hAnsi="Arial" w:cs="Arial"/>
          <w:b/>
          <w:color w:val="111111"/>
          <w:spacing w:val="-47"/>
          <w:w w:val="110"/>
          <w:position w:val="-1"/>
          <w:sz w:val="26"/>
          <w:szCs w:val="26"/>
        </w:rPr>
        <w:t>n</w:t>
      </w:r>
      <w:r w:rsidR="0077560B">
        <w:rPr>
          <w:rFonts w:ascii="Arial" w:eastAsia="Arial" w:hAnsi="Arial" w:cs="Arial"/>
          <w:b/>
          <w:color w:val="111111"/>
          <w:spacing w:val="-47"/>
          <w:w w:val="110"/>
          <w:position w:val="-1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111111"/>
          <w:position w:val="-1"/>
          <w:sz w:val="26"/>
          <w:szCs w:val="26"/>
        </w:rPr>
        <w:t>51.</w:t>
      </w:r>
    </w:p>
    <w:p w:rsidR="00303835" w:rsidRDefault="00303835" w:rsidP="009A3BEE">
      <w:pPr>
        <w:tabs>
          <w:tab w:val="left" w:pos="9882"/>
        </w:tabs>
        <w:spacing w:before="5" w:line="360" w:lineRule="auto"/>
        <w:ind w:left="426" w:right="-41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37E0AF12" wp14:editId="41A923F3">
            <wp:simplePos x="0" y="0"/>
            <wp:positionH relativeFrom="column">
              <wp:posOffset>1600200</wp:posOffset>
            </wp:positionH>
            <wp:positionV relativeFrom="paragraph">
              <wp:posOffset>27940</wp:posOffset>
            </wp:positionV>
            <wp:extent cx="2871885" cy="1581150"/>
            <wp:effectExtent l="0" t="0" r="5080" b="0"/>
            <wp:wrapNone/>
            <wp:docPr id="9" name="Picture 9" descr="C:\Users\NEW JERUSALEM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NEW JERUSALEM\Pictures\Screenshots\Screenshot (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60" t="28083" r="16509" b="44023"/>
                    <a:stretch/>
                  </pic:blipFill>
                  <pic:spPr bwMode="auto">
                    <a:xfrm>
                      <a:off x="0" y="0"/>
                      <a:ext cx="287188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560B">
        <w:rPr>
          <w:rFonts w:ascii="Arial" w:hAnsi="Arial" w:cs="Arial"/>
          <w:sz w:val="26"/>
          <w:szCs w:val="26"/>
        </w:rPr>
        <w:t xml:space="preserve">            </w:t>
      </w:r>
    </w:p>
    <w:p w:rsidR="00303835" w:rsidRDefault="00303835" w:rsidP="009A3BEE">
      <w:pPr>
        <w:tabs>
          <w:tab w:val="left" w:pos="9882"/>
        </w:tabs>
        <w:spacing w:before="5"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303835" w:rsidRDefault="00303835" w:rsidP="009A3BEE">
      <w:pPr>
        <w:tabs>
          <w:tab w:val="left" w:pos="9882"/>
        </w:tabs>
        <w:spacing w:before="5"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303835" w:rsidRDefault="00303835" w:rsidP="009A3BEE">
      <w:pPr>
        <w:tabs>
          <w:tab w:val="left" w:pos="9882"/>
        </w:tabs>
        <w:spacing w:before="5"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303835" w:rsidRDefault="00303835" w:rsidP="009A3BEE">
      <w:pPr>
        <w:tabs>
          <w:tab w:val="left" w:pos="9882"/>
        </w:tabs>
        <w:spacing w:before="5"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303835" w:rsidRDefault="00303835" w:rsidP="009A3BEE">
      <w:pPr>
        <w:tabs>
          <w:tab w:val="left" w:pos="9882"/>
        </w:tabs>
        <w:spacing w:before="5"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303835" w:rsidRDefault="00303835" w:rsidP="009A3BEE">
      <w:pPr>
        <w:tabs>
          <w:tab w:val="left" w:pos="9882"/>
        </w:tabs>
        <w:spacing w:before="5" w:line="360" w:lineRule="auto"/>
        <w:ind w:left="426" w:right="-41" w:hanging="426"/>
        <w:rPr>
          <w:rFonts w:ascii="Arial" w:hAnsi="Arial" w:cs="Arial"/>
          <w:sz w:val="26"/>
          <w:szCs w:val="26"/>
        </w:rPr>
      </w:pPr>
    </w:p>
    <w:p w:rsidR="0019676A" w:rsidRPr="00B97DCA" w:rsidRDefault="009A3BEE" w:rsidP="009A3BEE">
      <w:pPr>
        <w:tabs>
          <w:tab w:val="left" w:pos="9882"/>
        </w:tabs>
        <w:spacing w:before="24"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bookmarkStart w:id="0" w:name="_GoBack"/>
      <w:bookmarkEnd w:id="0"/>
      <w:r w:rsidRPr="00B97DCA">
        <w:rPr>
          <w:rFonts w:ascii="Arial" w:eastAsia="Arial" w:hAnsi="Arial" w:cs="Arial"/>
          <w:color w:val="3B3B3B"/>
          <w:w w:val="8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3B3B3B"/>
          <w:w w:val="89"/>
          <w:sz w:val="26"/>
          <w:szCs w:val="26"/>
        </w:rPr>
        <w:t>(</w:t>
      </w:r>
      <w:r w:rsidR="0005693D" w:rsidRPr="00B97DCA">
        <w:rPr>
          <w:rFonts w:ascii="Arial" w:eastAsia="Arial" w:hAnsi="Arial" w:cs="Arial"/>
          <w:color w:val="111111"/>
          <w:w w:val="89"/>
          <w:sz w:val="26"/>
          <w:szCs w:val="26"/>
        </w:rPr>
        <w:t>a</w:t>
      </w:r>
      <w:r w:rsidR="0005693D" w:rsidRPr="00B97DCA">
        <w:rPr>
          <w:rFonts w:ascii="Arial" w:eastAsia="Arial" w:hAnsi="Arial" w:cs="Arial"/>
          <w:color w:val="525252"/>
          <w:w w:val="89"/>
          <w:sz w:val="26"/>
          <w:szCs w:val="26"/>
        </w:rPr>
        <w:t xml:space="preserve">) </w:t>
      </w:r>
      <w:r w:rsidR="006904D3" w:rsidRPr="00B97DCA">
        <w:rPr>
          <w:rFonts w:ascii="Arial" w:eastAsia="Arial" w:hAnsi="Arial" w:cs="Arial"/>
          <w:color w:val="3B3B3B"/>
          <w:w w:val="89"/>
          <w:sz w:val="26"/>
          <w:szCs w:val="26"/>
        </w:rPr>
        <w:t>N</w:t>
      </w:r>
      <w:r w:rsidR="006904D3" w:rsidRPr="00B97DCA">
        <w:rPr>
          <w:rFonts w:ascii="Arial" w:eastAsia="Arial" w:hAnsi="Arial" w:cs="Arial"/>
          <w:color w:val="111111"/>
          <w:w w:val="89"/>
          <w:sz w:val="26"/>
          <w:szCs w:val="26"/>
        </w:rPr>
        <w:t>a</w:t>
      </w:r>
      <w:r w:rsidR="006904D3" w:rsidRPr="00B97DCA">
        <w:rPr>
          <w:rFonts w:ascii="Arial" w:eastAsia="Arial" w:hAnsi="Arial" w:cs="Arial"/>
          <w:color w:val="242424"/>
          <w:w w:val="89"/>
          <w:sz w:val="26"/>
          <w:szCs w:val="26"/>
        </w:rPr>
        <w:t>m</w:t>
      </w:r>
      <w:r w:rsidR="006904D3" w:rsidRPr="00B97DCA">
        <w:rPr>
          <w:rFonts w:ascii="Arial" w:eastAsia="Arial" w:hAnsi="Arial" w:cs="Arial"/>
          <w:color w:val="111111"/>
          <w:w w:val="89"/>
          <w:sz w:val="26"/>
          <w:szCs w:val="26"/>
        </w:rPr>
        <w:t xml:space="preserve">e </w:t>
      </w:r>
      <w:r w:rsidR="006904D3" w:rsidRPr="00B97DCA">
        <w:rPr>
          <w:rFonts w:ascii="Arial" w:eastAsia="Arial" w:hAnsi="Arial" w:cs="Arial"/>
          <w:color w:val="111111"/>
          <w:spacing w:val="9"/>
          <w:w w:val="89"/>
          <w:sz w:val="26"/>
          <w:szCs w:val="26"/>
        </w:rPr>
        <w:t>any</w:t>
      </w:r>
      <w:r w:rsidR="006904D3" w:rsidRPr="00B97DCA">
        <w:rPr>
          <w:rFonts w:ascii="Arial" w:eastAsia="Arial" w:hAnsi="Arial" w:cs="Arial"/>
          <w:color w:val="242424"/>
          <w:w w:val="89"/>
          <w:sz w:val="26"/>
          <w:szCs w:val="26"/>
        </w:rPr>
        <w:t xml:space="preserve"> </w:t>
      </w:r>
      <w:r w:rsidR="006904D3" w:rsidRPr="006904D3">
        <w:rPr>
          <w:rFonts w:ascii="Arial" w:eastAsia="Arial" w:hAnsi="Arial" w:cs="Arial"/>
          <w:b/>
          <w:color w:val="242424"/>
          <w:w w:val="89"/>
          <w:sz w:val="26"/>
          <w:szCs w:val="26"/>
        </w:rPr>
        <w:t>two</w:t>
      </w:r>
      <w:r w:rsidR="0005693D" w:rsidRPr="00B97DCA">
        <w:rPr>
          <w:rFonts w:ascii="Arial" w:hAnsi="Arial" w:cs="Arial"/>
          <w:b/>
          <w:color w:val="111111"/>
          <w:spacing w:val="44"/>
          <w:sz w:val="26"/>
          <w:szCs w:val="26"/>
        </w:rPr>
        <w:t xml:space="preserve"> </w:t>
      </w:r>
      <w:r w:rsidR="006904D3" w:rsidRPr="00B97DCA">
        <w:rPr>
          <w:rFonts w:ascii="Arial" w:eastAsia="Arial" w:hAnsi="Arial" w:cs="Arial"/>
          <w:color w:val="242424"/>
          <w:w w:val="89"/>
          <w:sz w:val="26"/>
          <w:szCs w:val="26"/>
        </w:rPr>
        <w:t>di</w:t>
      </w:r>
      <w:r w:rsidR="006904D3" w:rsidRPr="00B97DCA">
        <w:rPr>
          <w:rFonts w:ascii="Arial" w:eastAsia="Arial" w:hAnsi="Arial" w:cs="Arial"/>
          <w:color w:val="111111"/>
          <w:w w:val="89"/>
          <w:sz w:val="26"/>
          <w:szCs w:val="26"/>
        </w:rPr>
        <w:t>sea</w:t>
      </w:r>
      <w:r w:rsidR="006904D3" w:rsidRPr="00B97DCA">
        <w:rPr>
          <w:rFonts w:ascii="Arial" w:eastAsia="Arial" w:hAnsi="Arial" w:cs="Arial"/>
          <w:color w:val="242424"/>
          <w:w w:val="89"/>
          <w:sz w:val="26"/>
          <w:szCs w:val="26"/>
        </w:rPr>
        <w:t>se</w:t>
      </w:r>
      <w:r w:rsidR="006904D3" w:rsidRPr="00B97DCA">
        <w:rPr>
          <w:rFonts w:ascii="Arial" w:eastAsia="Arial" w:hAnsi="Arial" w:cs="Arial"/>
          <w:color w:val="111111"/>
          <w:w w:val="89"/>
          <w:sz w:val="26"/>
          <w:szCs w:val="26"/>
        </w:rPr>
        <w:t xml:space="preserve">s </w:t>
      </w:r>
      <w:r w:rsidR="006904D3" w:rsidRPr="00B97DCA">
        <w:rPr>
          <w:rFonts w:ascii="Arial" w:eastAsia="Arial" w:hAnsi="Arial" w:cs="Arial"/>
          <w:color w:val="111111"/>
          <w:spacing w:val="11"/>
          <w:w w:val="89"/>
          <w:sz w:val="26"/>
          <w:szCs w:val="26"/>
        </w:rPr>
        <w:t>that</w:t>
      </w:r>
      <w:r w:rsidR="0005693D" w:rsidRPr="00B97DCA">
        <w:rPr>
          <w:rFonts w:ascii="Arial" w:eastAsia="Arial" w:hAnsi="Arial" w:cs="Arial"/>
          <w:color w:val="111111"/>
          <w:spacing w:val="36"/>
          <w:sz w:val="26"/>
          <w:szCs w:val="26"/>
        </w:rPr>
        <w:t xml:space="preserve"> </w:t>
      </w:r>
      <w:r w:rsidR="006904D3" w:rsidRPr="00B97DCA">
        <w:rPr>
          <w:rFonts w:ascii="Arial" w:eastAsia="Arial" w:hAnsi="Arial" w:cs="Arial"/>
          <w:color w:val="111111"/>
          <w:w w:val="83"/>
          <w:sz w:val="26"/>
          <w:szCs w:val="26"/>
        </w:rPr>
        <w:t>ca</w:t>
      </w:r>
      <w:r w:rsidR="006904D3" w:rsidRPr="00B97DCA">
        <w:rPr>
          <w:rFonts w:ascii="Arial" w:eastAsia="Arial" w:hAnsi="Arial" w:cs="Arial"/>
          <w:color w:val="242424"/>
          <w:w w:val="83"/>
          <w:sz w:val="26"/>
          <w:szCs w:val="26"/>
        </w:rPr>
        <w:t xml:space="preserve">n </w:t>
      </w:r>
      <w:r w:rsidR="006904D3" w:rsidRPr="00B97DCA">
        <w:rPr>
          <w:rFonts w:ascii="Arial" w:eastAsia="Arial" w:hAnsi="Arial" w:cs="Arial"/>
          <w:color w:val="242424"/>
          <w:spacing w:val="14"/>
          <w:w w:val="83"/>
          <w:sz w:val="26"/>
          <w:szCs w:val="26"/>
        </w:rPr>
        <w:t>easily</w:t>
      </w:r>
      <w:r w:rsidR="0005693D" w:rsidRPr="00B97DCA">
        <w:rPr>
          <w:rFonts w:ascii="Arial" w:eastAsia="Arial" w:hAnsi="Arial" w:cs="Arial"/>
          <w:color w:val="242424"/>
          <w:spacing w:val="-17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affect</w:t>
      </w:r>
      <w:r w:rsidR="0005693D" w:rsidRPr="00B97DCA">
        <w:rPr>
          <w:rFonts w:ascii="Arial" w:eastAsia="Arial" w:hAnsi="Arial" w:cs="Arial"/>
          <w:color w:val="111111"/>
          <w:spacing w:val="27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242424"/>
          <w:sz w:val="26"/>
          <w:szCs w:val="26"/>
        </w:rPr>
        <w:t>t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he</w:t>
      </w:r>
      <w:r w:rsidR="0005693D" w:rsidRPr="00B97DCA">
        <w:rPr>
          <w:rFonts w:ascii="Arial" w:eastAsia="Arial" w:hAnsi="Arial" w:cs="Arial"/>
          <w:color w:val="111111"/>
          <w:spacing w:val="2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people</w:t>
      </w:r>
      <w:r w:rsidR="0005693D" w:rsidRPr="00B97DCA">
        <w:rPr>
          <w:rFonts w:ascii="Arial" w:eastAsia="Arial" w:hAnsi="Arial" w:cs="Arial"/>
          <w:color w:val="111111"/>
          <w:spacing w:val="-10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242424"/>
          <w:sz w:val="26"/>
          <w:szCs w:val="26"/>
        </w:rPr>
        <w:t>w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ho</w:t>
      </w:r>
      <w:r w:rsidR="0005693D" w:rsidRPr="00B97DCA">
        <w:rPr>
          <w:rFonts w:ascii="Arial" w:eastAsia="Arial" w:hAnsi="Arial" w:cs="Arial"/>
          <w:color w:val="111111"/>
          <w:spacing w:val="25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>use</w:t>
      </w:r>
      <w:r w:rsidR="0005693D" w:rsidRPr="00B97DCA">
        <w:rPr>
          <w:rFonts w:ascii="Arial" w:eastAsia="Arial" w:hAnsi="Arial" w:cs="Arial"/>
          <w:color w:val="111111"/>
          <w:spacing w:val="-25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111111"/>
          <w:sz w:val="26"/>
          <w:szCs w:val="26"/>
        </w:rPr>
        <w:t xml:space="preserve">the </w:t>
      </w:r>
      <w:r w:rsidR="006904D3" w:rsidRPr="00B97DCA">
        <w:rPr>
          <w:rFonts w:ascii="Arial" w:eastAsia="Arial" w:hAnsi="Arial" w:cs="Arial"/>
          <w:color w:val="111111"/>
          <w:w w:val="92"/>
          <w:sz w:val="26"/>
          <w:szCs w:val="26"/>
        </w:rPr>
        <w:t>a</w:t>
      </w:r>
      <w:r w:rsidR="006904D3" w:rsidRPr="00B97DCA">
        <w:rPr>
          <w:rFonts w:ascii="Arial" w:eastAsia="Arial" w:hAnsi="Arial" w:cs="Arial"/>
          <w:color w:val="242424"/>
          <w:w w:val="92"/>
          <w:sz w:val="26"/>
          <w:szCs w:val="26"/>
        </w:rPr>
        <w:t>b</w:t>
      </w:r>
      <w:r w:rsidR="006904D3" w:rsidRPr="00B97DCA">
        <w:rPr>
          <w:rFonts w:ascii="Arial" w:eastAsia="Arial" w:hAnsi="Arial" w:cs="Arial"/>
          <w:color w:val="111111"/>
          <w:w w:val="92"/>
          <w:sz w:val="26"/>
          <w:szCs w:val="26"/>
        </w:rPr>
        <w:t>o</w:t>
      </w:r>
      <w:r w:rsidR="006904D3" w:rsidRPr="00B97DCA">
        <w:rPr>
          <w:rFonts w:ascii="Arial" w:eastAsia="Arial" w:hAnsi="Arial" w:cs="Arial"/>
          <w:color w:val="242424"/>
          <w:w w:val="92"/>
          <w:sz w:val="26"/>
          <w:szCs w:val="26"/>
        </w:rPr>
        <w:t>v</w:t>
      </w:r>
      <w:r w:rsidR="006904D3" w:rsidRPr="00B97DCA">
        <w:rPr>
          <w:rFonts w:ascii="Arial" w:eastAsia="Arial" w:hAnsi="Arial" w:cs="Arial"/>
          <w:color w:val="111111"/>
          <w:w w:val="92"/>
          <w:sz w:val="26"/>
          <w:szCs w:val="26"/>
        </w:rPr>
        <w:t xml:space="preserve">e </w:t>
      </w:r>
      <w:r w:rsidR="006904D3" w:rsidRPr="00B97DCA">
        <w:rPr>
          <w:rFonts w:ascii="Arial" w:eastAsia="Arial" w:hAnsi="Arial" w:cs="Arial"/>
          <w:color w:val="111111"/>
          <w:spacing w:val="8"/>
          <w:w w:val="92"/>
          <w:sz w:val="26"/>
          <w:szCs w:val="26"/>
        </w:rPr>
        <w:t>restaurant</w:t>
      </w:r>
      <w:r w:rsidR="0005693D" w:rsidRPr="00B97DCA">
        <w:rPr>
          <w:rFonts w:ascii="Arial" w:eastAsia="Arial" w:hAnsi="Arial" w:cs="Arial"/>
          <w:color w:val="242424"/>
          <w:sz w:val="26"/>
          <w:szCs w:val="26"/>
        </w:rPr>
        <w:t>.</w:t>
      </w:r>
    </w:p>
    <w:p w:rsidR="006904D3" w:rsidRDefault="006904D3" w:rsidP="009A3BEE">
      <w:pPr>
        <w:tabs>
          <w:tab w:val="left" w:pos="9882"/>
        </w:tabs>
        <w:spacing w:before="29" w:line="360" w:lineRule="auto"/>
        <w:ind w:left="426" w:right="-41" w:hanging="142"/>
        <w:jc w:val="both"/>
        <w:rPr>
          <w:rFonts w:ascii="Arial" w:hAnsi="Arial" w:cs="Arial"/>
          <w:color w:val="343434"/>
          <w:sz w:val="26"/>
          <w:szCs w:val="26"/>
        </w:rPr>
      </w:pPr>
      <w:r>
        <w:rPr>
          <w:rFonts w:ascii="Arial" w:hAnsi="Arial" w:cs="Arial"/>
          <w:color w:val="343434"/>
          <w:sz w:val="26"/>
          <w:szCs w:val="26"/>
        </w:rPr>
        <w:t>i)……………………………………………………………………………………………….</w:t>
      </w:r>
    </w:p>
    <w:p w:rsidR="006904D3" w:rsidRPr="00B97DCA" w:rsidRDefault="006904D3" w:rsidP="009A3BEE">
      <w:pPr>
        <w:tabs>
          <w:tab w:val="left" w:pos="9882"/>
        </w:tabs>
        <w:spacing w:before="29" w:line="360" w:lineRule="auto"/>
        <w:ind w:left="426" w:right="-41" w:hanging="142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color w:val="343434"/>
          <w:sz w:val="26"/>
          <w:szCs w:val="26"/>
        </w:rPr>
        <w:t>ii)………………………………………………………………………………………………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525252"/>
          <w:position w:val="-1"/>
          <w:sz w:val="26"/>
          <w:szCs w:val="26"/>
        </w:rPr>
        <w:t>(</w:t>
      </w:r>
      <w:r w:rsidRPr="00B97DCA">
        <w:rPr>
          <w:rFonts w:ascii="Arial" w:eastAsia="Arial" w:hAnsi="Arial" w:cs="Arial"/>
          <w:color w:val="242424"/>
          <w:position w:val="-1"/>
          <w:sz w:val="26"/>
          <w:szCs w:val="26"/>
        </w:rPr>
        <w:t>b</w:t>
      </w:r>
      <w:r w:rsidRPr="00B97DCA">
        <w:rPr>
          <w:rFonts w:ascii="Arial" w:eastAsia="Arial" w:hAnsi="Arial" w:cs="Arial"/>
          <w:color w:val="525252"/>
          <w:position w:val="-1"/>
          <w:sz w:val="26"/>
          <w:szCs w:val="26"/>
        </w:rPr>
        <w:t xml:space="preserve">) </w:t>
      </w:r>
      <w:r w:rsidR="006904D3" w:rsidRPr="00B97DCA">
        <w:rPr>
          <w:rFonts w:ascii="Arial" w:eastAsia="Arial" w:hAnsi="Arial" w:cs="Arial"/>
          <w:color w:val="3B3B3B"/>
          <w:w w:val="88"/>
          <w:position w:val="-1"/>
          <w:sz w:val="26"/>
          <w:szCs w:val="26"/>
        </w:rPr>
        <w:t>W</w:t>
      </w:r>
      <w:r w:rsidR="006904D3" w:rsidRPr="00B97DCA">
        <w:rPr>
          <w:rFonts w:ascii="Arial" w:eastAsia="Arial" w:hAnsi="Arial" w:cs="Arial"/>
          <w:color w:val="242424"/>
          <w:w w:val="88"/>
          <w:position w:val="-1"/>
          <w:sz w:val="26"/>
          <w:szCs w:val="26"/>
        </w:rPr>
        <w:t>h</w:t>
      </w:r>
      <w:r w:rsidR="006904D3" w:rsidRPr="00B97DCA">
        <w:rPr>
          <w:rFonts w:ascii="Arial" w:eastAsia="Arial" w:hAnsi="Arial" w:cs="Arial"/>
          <w:color w:val="111111"/>
          <w:w w:val="88"/>
          <w:position w:val="-1"/>
          <w:sz w:val="26"/>
          <w:szCs w:val="26"/>
        </w:rPr>
        <w:t>a</w:t>
      </w:r>
      <w:r w:rsidR="006904D3" w:rsidRPr="00B97DCA">
        <w:rPr>
          <w:rFonts w:ascii="Arial" w:eastAsia="Arial" w:hAnsi="Arial" w:cs="Arial"/>
          <w:color w:val="242424"/>
          <w:w w:val="88"/>
          <w:position w:val="-1"/>
          <w:sz w:val="26"/>
          <w:szCs w:val="26"/>
        </w:rPr>
        <w:t xml:space="preserve">t </w:t>
      </w:r>
      <w:r w:rsidR="006904D3" w:rsidRPr="00B97DCA">
        <w:rPr>
          <w:rFonts w:ascii="Arial" w:eastAsia="Arial" w:hAnsi="Arial" w:cs="Arial"/>
          <w:color w:val="242424"/>
          <w:spacing w:val="36"/>
          <w:w w:val="88"/>
          <w:position w:val="-1"/>
          <w:sz w:val="26"/>
          <w:szCs w:val="26"/>
        </w:rPr>
        <w:t>can</w:t>
      </w:r>
      <w:r w:rsidRPr="00B97DCA">
        <w:rPr>
          <w:rFonts w:ascii="Arial" w:eastAsia="Arial" w:hAnsi="Arial" w:cs="Arial"/>
          <w:color w:val="242424"/>
          <w:spacing w:val="53"/>
          <w:w w:val="88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42424"/>
          <w:position w:val="-1"/>
          <w:sz w:val="26"/>
          <w:szCs w:val="26"/>
        </w:rPr>
        <w:t>th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e</w:t>
      </w:r>
      <w:r w:rsidRPr="00B97DCA">
        <w:rPr>
          <w:rFonts w:ascii="Arial" w:eastAsia="Arial" w:hAnsi="Arial" w:cs="Arial"/>
          <w:color w:val="111111"/>
          <w:spacing w:val="34"/>
          <w:position w:val="-1"/>
          <w:sz w:val="26"/>
          <w:szCs w:val="26"/>
        </w:rPr>
        <w:t xml:space="preserve"> </w:t>
      </w:r>
      <w:r w:rsidR="006904D3" w:rsidRPr="00B97DCA">
        <w:rPr>
          <w:rFonts w:ascii="Arial" w:eastAsia="Arial" w:hAnsi="Arial" w:cs="Arial"/>
          <w:color w:val="242424"/>
          <w:w w:val="92"/>
          <w:position w:val="-1"/>
          <w:sz w:val="26"/>
          <w:szCs w:val="26"/>
        </w:rPr>
        <w:t>rest</w:t>
      </w:r>
      <w:r w:rsidR="006904D3" w:rsidRPr="00B97DCA">
        <w:rPr>
          <w:rFonts w:ascii="Arial" w:eastAsia="Arial" w:hAnsi="Arial" w:cs="Arial"/>
          <w:color w:val="111111"/>
          <w:w w:val="92"/>
          <w:position w:val="-1"/>
          <w:sz w:val="26"/>
          <w:szCs w:val="26"/>
        </w:rPr>
        <w:t>a</w:t>
      </w:r>
      <w:r w:rsidR="006904D3" w:rsidRPr="00B97DCA">
        <w:rPr>
          <w:rFonts w:ascii="Arial" w:eastAsia="Arial" w:hAnsi="Arial" w:cs="Arial"/>
          <w:color w:val="242424"/>
          <w:w w:val="92"/>
          <w:position w:val="-1"/>
          <w:sz w:val="26"/>
          <w:szCs w:val="26"/>
        </w:rPr>
        <w:t>u</w:t>
      </w:r>
      <w:r w:rsidR="006904D3" w:rsidRPr="00B97DCA">
        <w:rPr>
          <w:rFonts w:ascii="Arial" w:eastAsia="Arial" w:hAnsi="Arial" w:cs="Arial"/>
          <w:color w:val="3B3B3B"/>
          <w:w w:val="92"/>
          <w:position w:val="-1"/>
          <w:sz w:val="26"/>
          <w:szCs w:val="26"/>
        </w:rPr>
        <w:t>r</w:t>
      </w:r>
      <w:r w:rsidR="006904D3" w:rsidRPr="00B97DCA">
        <w:rPr>
          <w:rFonts w:ascii="Arial" w:eastAsia="Arial" w:hAnsi="Arial" w:cs="Arial"/>
          <w:color w:val="111111"/>
          <w:w w:val="92"/>
          <w:position w:val="-1"/>
          <w:sz w:val="26"/>
          <w:szCs w:val="26"/>
        </w:rPr>
        <w:t>a</w:t>
      </w:r>
      <w:r w:rsidR="006904D3" w:rsidRPr="00B97DCA">
        <w:rPr>
          <w:rFonts w:ascii="Arial" w:eastAsia="Arial" w:hAnsi="Arial" w:cs="Arial"/>
          <w:color w:val="3B3B3B"/>
          <w:w w:val="92"/>
          <w:position w:val="-1"/>
          <w:sz w:val="26"/>
          <w:szCs w:val="26"/>
        </w:rPr>
        <w:t>n</w:t>
      </w:r>
      <w:r w:rsidR="006904D3">
        <w:rPr>
          <w:rFonts w:ascii="Arial" w:eastAsia="Arial" w:hAnsi="Arial" w:cs="Arial"/>
          <w:color w:val="242424"/>
          <w:w w:val="92"/>
          <w:position w:val="-1"/>
          <w:sz w:val="26"/>
          <w:szCs w:val="26"/>
        </w:rPr>
        <w:t>t owner</w:t>
      </w:r>
      <w:r w:rsidRPr="00B97DCA">
        <w:rPr>
          <w:rFonts w:ascii="Arial" w:eastAsia="Arial" w:hAnsi="Arial" w:cs="Arial"/>
          <w:color w:val="242424"/>
          <w:spacing w:val="9"/>
          <w:position w:val="-1"/>
          <w:sz w:val="26"/>
          <w:szCs w:val="26"/>
        </w:rPr>
        <w:t xml:space="preserve"> </w:t>
      </w:r>
      <w:r w:rsidR="009A3BEE">
        <w:rPr>
          <w:rFonts w:ascii="Arial" w:eastAsia="Arial" w:hAnsi="Arial" w:cs="Arial"/>
          <w:color w:val="242424"/>
          <w:spacing w:val="9"/>
          <w:position w:val="-1"/>
          <w:sz w:val="26"/>
          <w:szCs w:val="26"/>
        </w:rPr>
        <w:t xml:space="preserve">do </w:t>
      </w:r>
      <w:r w:rsidRPr="00B97DCA">
        <w:rPr>
          <w:rFonts w:ascii="Arial" w:eastAsia="Arial" w:hAnsi="Arial" w:cs="Arial"/>
          <w:color w:val="242424"/>
          <w:position w:val="-1"/>
          <w:sz w:val="26"/>
          <w:szCs w:val="26"/>
        </w:rPr>
        <w:t>to</w:t>
      </w:r>
      <w:r w:rsidRPr="00B97DCA">
        <w:rPr>
          <w:rFonts w:ascii="Arial" w:eastAsia="Arial" w:hAnsi="Arial" w:cs="Arial"/>
          <w:color w:val="242424"/>
          <w:spacing w:val="25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42424"/>
          <w:w w:val="93"/>
          <w:position w:val="-1"/>
          <w:sz w:val="26"/>
          <w:szCs w:val="26"/>
        </w:rPr>
        <w:t>pr</w:t>
      </w:r>
      <w:r w:rsidRPr="00B97DCA">
        <w:rPr>
          <w:rFonts w:ascii="Arial" w:eastAsia="Arial" w:hAnsi="Arial" w:cs="Arial"/>
          <w:color w:val="111111"/>
          <w:w w:val="93"/>
          <w:position w:val="-1"/>
          <w:sz w:val="26"/>
          <w:szCs w:val="26"/>
        </w:rPr>
        <w:t>e</w:t>
      </w:r>
      <w:r w:rsidRPr="00B97DCA">
        <w:rPr>
          <w:rFonts w:ascii="Arial" w:eastAsia="Arial" w:hAnsi="Arial" w:cs="Arial"/>
          <w:color w:val="242424"/>
          <w:w w:val="93"/>
          <w:position w:val="-1"/>
          <w:sz w:val="26"/>
          <w:szCs w:val="26"/>
        </w:rPr>
        <w:t>v</w:t>
      </w:r>
      <w:r w:rsidRPr="00B97DCA">
        <w:rPr>
          <w:rFonts w:ascii="Arial" w:eastAsia="Arial" w:hAnsi="Arial" w:cs="Arial"/>
          <w:color w:val="111111"/>
          <w:w w:val="93"/>
          <w:position w:val="-1"/>
          <w:sz w:val="26"/>
          <w:szCs w:val="26"/>
        </w:rPr>
        <w:t>e</w:t>
      </w:r>
      <w:r w:rsidRPr="00B97DCA">
        <w:rPr>
          <w:rFonts w:ascii="Arial" w:eastAsia="Arial" w:hAnsi="Arial" w:cs="Arial"/>
          <w:color w:val="242424"/>
          <w:w w:val="93"/>
          <w:position w:val="-1"/>
          <w:sz w:val="26"/>
          <w:szCs w:val="26"/>
        </w:rPr>
        <w:t>n</w:t>
      </w:r>
      <w:r w:rsidR="00314DB9">
        <w:rPr>
          <w:rFonts w:ascii="Arial" w:eastAsia="Arial" w:hAnsi="Arial" w:cs="Arial"/>
          <w:color w:val="111111"/>
          <w:w w:val="93"/>
          <w:position w:val="-1"/>
          <w:sz w:val="26"/>
          <w:szCs w:val="26"/>
        </w:rPr>
        <w:t>t</w:t>
      </w:r>
      <w:r w:rsidRPr="00B97DCA">
        <w:rPr>
          <w:rFonts w:ascii="Arial" w:eastAsia="Arial" w:hAnsi="Arial" w:cs="Arial"/>
          <w:color w:val="111111"/>
          <w:spacing w:val="7"/>
          <w:w w:val="93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42424"/>
          <w:position w:val="-1"/>
          <w:sz w:val="26"/>
          <w:szCs w:val="26"/>
        </w:rPr>
        <w:t>th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e</w:t>
      </w:r>
      <w:r w:rsidRPr="00B97DCA">
        <w:rPr>
          <w:rFonts w:ascii="Arial" w:eastAsia="Arial" w:hAnsi="Arial" w:cs="Arial"/>
          <w:color w:val="111111"/>
          <w:spacing w:val="23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86"/>
          <w:position w:val="-1"/>
          <w:sz w:val="26"/>
          <w:szCs w:val="26"/>
        </w:rPr>
        <w:t>s</w:t>
      </w:r>
      <w:r w:rsidRPr="00B97DCA">
        <w:rPr>
          <w:rFonts w:ascii="Arial" w:eastAsia="Arial" w:hAnsi="Arial" w:cs="Arial"/>
          <w:color w:val="242424"/>
          <w:w w:val="86"/>
          <w:position w:val="-1"/>
          <w:sz w:val="26"/>
          <w:szCs w:val="26"/>
        </w:rPr>
        <w:t>p</w:t>
      </w:r>
      <w:r w:rsidRPr="00B97DCA">
        <w:rPr>
          <w:rFonts w:ascii="Arial" w:eastAsia="Arial" w:hAnsi="Arial" w:cs="Arial"/>
          <w:color w:val="111111"/>
          <w:w w:val="86"/>
          <w:position w:val="-1"/>
          <w:sz w:val="26"/>
          <w:szCs w:val="26"/>
        </w:rPr>
        <w:t>r</w:t>
      </w:r>
      <w:r w:rsidRPr="00B97DCA">
        <w:rPr>
          <w:rFonts w:ascii="Arial" w:eastAsia="Arial" w:hAnsi="Arial" w:cs="Arial"/>
          <w:color w:val="242424"/>
          <w:w w:val="86"/>
          <w:position w:val="-1"/>
          <w:sz w:val="26"/>
          <w:szCs w:val="26"/>
        </w:rPr>
        <w:t>e</w:t>
      </w:r>
      <w:r w:rsidR="00314DB9">
        <w:rPr>
          <w:rFonts w:ascii="Arial" w:eastAsia="Arial" w:hAnsi="Arial" w:cs="Arial"/>
          <w:color w:val="111111"/>
          <w:w w:val="86"/>
          <w:position w:val="-1"/>
          <w:sz w:val="26"/>
          <w:szCs w:val="26"/>
        </w:rPr>
        <w:t xml:space="preserve">ad 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of</w:t>
      </w:r>
      <w:r w:rsidRPr="00B97DCA">
        <w:rPr>
          <w:rFonts w:ascii="Arial" w:eastAsia="Arial" w:hAnsi="Arial" w:cs="Arial"/>
          <w:color w:val="111111"/>
          <w:spacing w:val="13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th</w:t>
      </w:r>
      <w:r w:rsidRPr="00B97DCA">
        <w:rPr>
          <w:rFonts w:ascii="Arial" w:eastAsia="Arial" w:hAnsi="Arial" w:cs="Arial"/>
          <w:color w:val="242424"/>
          <w:position w:val="-1"/>
          <w:sz w:val="26"/>
          <w:szCs w:val="26"/>
        </w:rPr>
        <w:t>e</w:t>
      </w:r>
      <w:r w:rsidRPr="00B97DCA">
        <w:rPr>
          <w:rFonts w:ascii="Arial" w:eastAsia="Arial" w:hAnsi="Arial" w:cs="Arial"/>
          <w:color w:val="242424"/>
          <w:spacing w:val="29"/>
          <w:position w:val="-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92"/>
          <w:position w:val="-1"/>
          <w:sz w:val="26"/>
          <w:szCs w:val="26"/>
        </w:rPr>
        <w:t>ab</w:t>
      </w:r>
      <w:r w:rsidRPr="00B97DCA">
        <w:rPr>
          <w:rFonts w:ascii="Arial" w:eastAsia="Arial" w:hAnsi="Arial" w:cs="Arial"/>
          <w:color w:val="242424"/>
          <w:w w:val="90"/>
          <w:position w:val="-1"/>
          <w:sz w:val="26"/>
          <w:szCs w:val="26"/>
        </w:rPr>
        <w:t>o</w:t>
      </w:r>
      <w:r w:rsidRPr="00B97DCA">
        <w:rPr>
          <w:rFonts w:ascii="Arial" w:eastAsia="Arial" w:hAnsi="Arial" w:cs="Arial"/>
          <w:color w:val="111111"/>
          <w:position w:val="-1"/>
          <w:sz w:val="26"/>
          <w:szCs w:val="26"/>
        </w:rPr>
        <w:t>ve</w:t>
      </w:r>
      <w:r w:rsidR="006904D3">
        <w:rPr>
          <w:rFonts w:ascii="Arial" w:eastAsia="Arial" w:hAnsi="Arial" w:cs="Arial"/>
          <w:color w:val="111111"/>
          <w:position w:val="-1"/>
          <w:sz w:val="26"/>
          <w:szCs w:val="26"/>
        </w:rPr>
        <w:t xml:space="preserve"> diseases?</w:t>
      </w:r>
    </w:p>
    <w:p w:rsidR="00F45A42" w:rsidRDefault="00F45A42" w:rsidP="009A3BEE">
      <w:pPr>
        <w:tabs>
          <w:tab w:val="left" w:pos="9882"/>
        </w:tabs>
        <w:spacing w:before="29" w:line="360" w:lineRule="auto"/>
        <w:ind w:left="426" w:right="-41" w:hanging="142"/>
        <w:jc w:val="both"/>
        <w:rPr>
          <w:rFonts w:ascii="Arial" w:hAnsi="Arial" w:cs="Arial"/>
          <w:color w:val="343434"/>
          <w:sz w:val="26"/>
          <w:szCs w:val="26"/>
        </w:rPr>
      </w:pPr>
      <w:r>
        <w:rPr>
          <w:rFonts w:ascii="Arial" w:hAnsi="Arial" w:cs="Arial"/>
          <w:color w:val="343434"/>
          <w:sz w:val="26"/>
          <w:szCs w:val="26"/>
        </w:rPr>
        <w:t>i)……………………………………………………………………………………………….</w:t>
      </w:r>
    </w:p>
    <w:p w:rsidR="00F45A42" w:rsidRPr="00B97DCA" w:rsidRDefault="00F45A42" w:rsidP="009A3BEE">
      <w:pPr>
        <w:tabs>
          <w:tab w:val="left" w:pos="9882"/>
        </w:tabs>
        <w:spacing w:before="29" w:line="360" w:lineRule="auto"/>
        <w:ind w:left="426" w:right="-41" w:hanging="142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color w:val="343434"/>
          <w:sz w:val="26"/>
          <w:szCs w:val="26"/>
        </w:rPr>
        <w:t>ii)………………………………………………………………………………………………</w:t>
      </w:r>
    </w:p>
    <w:p w:rsidR="0019676A" w:rsidRDefault="0005693D" w:rsidP="009A3BEE">
      <w:pPr>
        <w:tabs>
          <w:tab w:val="left" w:pos="9882"/>
        </w:tabs>
        <w:spacing w:before="27" w:line="360" w:lineRule="auto"/>
        <w:ind w:left="426" w:right="-41" w:hanging="426"/>
        <w:rPr>
          <w:rFonts w:ascii="Arial" w:eastAsia="Arial" w:hAnsi="Arial" w:cs="Arial"/>
          <w:color w:val="242424"/>
          <w:sz w:val="26"/>
          <w:szCs w:val="26"/>
        </w:rPr>
      </w:pPr>
      <w:r w:rsidRPr="00B97DCA">
        <w:rPr>
          <w:rFonts w:ascii="Arial" w:eastAsia="Arial" w:hAnsi="Arial" w:cs="Arial"/>
          <w:color w:val="111111"/>
          <w:w w:val="92"/>
          <w:sz w:val="26"/>
          <w:szCs w:val="26"/>
        </w:rPr>
        <w:t>52</w:t>
      </w:r>
      <w:r w:rsidRPr="00B97DCA">
        <w:rPr>
          <w:rFonts w:ascii="Arial" w:eastAsia="Arial" w:hAnsi="Arial" w:cs="Arial"/>
          <w:color w:val="242424"/>
          <w:w w:val="43"/>
          <w:sz w:val="26"/>
          <w:szCs w:val="26"/>
        </w:rPr>
        <w:t>.</w:t>
      </w:r>
      <w:r w:rsidR="00F45A42">
        <w:rPr>
          <w:rFonts w:ascii="Arial" w:eastAsia="Arial" w:hAnsi="Arial" w:cs="Arial"/>
          <w:color w:val="24242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525252"/>
          <w:w w:val="88"/>
          <w:sz w:val="26"/>
          <w:szCs w:val="26"/>
        </w:rPr>
        <w:t>(</w:t>
      </w:r>
      <w:proofErr w:type="gramStart"/>
      <w:r w:rsidRPr="00B97DCA">
        <w:rPr>
          <w:rFonts w:ascii="Arial" w:eastAsia="Arial" w:hAnsi="Arial" w:cs="Arial"/>
          <w:color w:val="3B3B3B"/>
          <w:w w:val="88"/>
          <w:sz w:val="26"/>
          <w:szCs w:val="26"/>
        </w:rPr>
        <w:t>a</w:t>
      </w:r>
      <w:proofErr w:type="gramEnd"/>
      <w:r w:rsidRPr="00B97DCA">
        <w:rPr>
          <w:rFonts w:ascii="Arial" w:eastAsia="Arial" w:hAnsi="Arial" w:cs="Arial"/>
          <w:color w:val="646464"/>
          <w:w w:val="88"/>
          <w:sz w:val="26"/>
          <w:szCs w:val="26"/>
        </w:rPr>
        <w:t xml:space="preserve">) </w:t>
      </w:r>
      <w:r w:rsidRPr="00B97DCA">
        <w:rPr>
          <w:rFonts w:ascii="Arial" w:eastAsia="Arial" w:hAnsi="Arial" w:cs="Arial"/>
          <w:color w:val="3B3B3B"/>
          <w:sz w:val="26"/>
          <w:szCs w:val="26"/>
        </w:rPr>
        <w:t>Ap</w:t>
      </w:r>
      <w:r w:rsidRPr="00B97DCA">
        <w:rPr>
          <w:rFonts w:ascii="Arial" w:eastAsia="Arial" w:hAnsi="Arial" w:cs="Arial"/>
          <w:color w:val="242424"/>
          <w:sz w:val="26"/>
          <w:szCs w:val="26"/>
        </w:rPr>
        <w:t>art</w:t>
      </w:r>
      <w:r w:rsidRPr="00B97DCA">
        <w:rPr>
          <w:rFonts w:ascii="Arial" w:eastAsia="Arial" w:hAnsi="Arial" w:cs="Arial"/>
          <w:color w:val="242424"/>
          <w:spacing w:val="2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42424"/>
          <w:sz w:val="26"/>
          <w:szCs w:val="26"/>
        </w:rPr>
        <w:t>fro</w:t>
      </w:r>
      <w:r w:rsidRPr="00B97DCA">
        <w:rPr>
          <w:rFonts w:ascii="Arial" w:eastAsia="Arial" w:hAnsi="Arial" w:cs="Arial"/>
          <w:color w:val="3B3B3B"/>
          <w:sz w:val="26"/>
          <w:szCs w:val="26"/>
        </w:rPr>
        <w:t>m</w:t>
      </w:r>
      <w:r w:rsidRPr="00B97DCA">
        <w:rPr>
          <w:rFonts w:ascii="Arial" w:eastAsia="Arial" w:hAnsi="Arial" w:cs="Arial"/>
          <w:color w:val="3B3B3B"/>
          <w:spacing w:val="4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42424"/>
          <w:w w:val="95"/>
          <w:sz w:val="26"/>
          <w:szCs w:val="26"/>
        </w:rPr>
        <w:t>mus</w:t>
      </w:r>
      <w:r w:rsidRPr="00B97DCA">
        <w:rPr>
          <w:rFonts w:ascii="Arial" w:eastAsia="Arial" w:hAnsi="Arial" w:cs="Arial"/>
          <w:color w:val="525252"/>
          <w:w w:val="77"/>
          <w:sz w:val="26"/>
          <w:szCs w:val="26"/>
        </w:rPr>
        <w:t>h</w:t>
      </w:r>
      <w:r w:rsidRPr="00B97DCA">
        <w:rPr>
          <w:rFonts w:ascii="Arial" w:eastAsia="Arial" w:hAnsi="Arial" w:cs="Arial"/>
          <w:color w:val="242424"/>
          <w:w w:val="98"/>
          <w:sz w:val="26"/>
          <w:szCs w:val="26"/>
        </w:rPr>
        <w:t>roo</w:t>
      </w:r>
      <w:r w:rsidRPr="00B97DCA">
        <w:rPr>
          <w:rFonts w:ascii="Arial" w:eastAsia="Arial" w:hAnsi="Arial" w:cs="Arial"/>
          <w:color w:val="3B3B3B"/>
          <w:w w:val="89"/>
          <w:sz w:val="26"/>
          <w:szCs w:val="26"/>
        </w:rPr>
        <w:t>m</w:t>
      </w:r>
      <w:r w:rsidRPr="00B97DCA">
        <w:rPr>
          <w:rFonts w:ascii="Arial" w:eastAsia="Arial" w:hAnsi="Arial" w:cs="Arial"/>
          <w:color w:val="242424"/>
          <w:w w:val="81"/>
          <w:sz w:val="26"/>
          <w:szCs w:val="26"/>
        </w:rPr>
        <w:t>s</w:t>
      </w:r>
      <w:r w:rsidRPr="00B97DCA">
        <w:rPr>
          <w:rFonts w:ascii="Arial" w:eastAsia="Arial" w:hAnsi="Arial" w:cs="Arial"/>
          <w:color w:val="646464"/>
          <w:w w:val="69"/>
          <w:sz w:val="26"/>
          <w:szCs w:val="26"/>
        </w:rPr>
        <w:t>,</w:t>
      </w:r>
      <w:r w:rsidRPr="00B97DCA">
        <w:rPr>
          <w:rFonts w:ascii="Arial" w:eastAsia="Arial" w:hAnsi="Arial" w:cs="Arial"/>
          <w:color w:val="646464"/>
          <w:sz w:val="26"/>
          <w:szCs w:val="26"/>
        </w:rPr>
        <w:t xml:space="preserve">   </w:t>
      </w:r>
      <w:r w:rsidRPr="00B97DCA">
        <w:rPr>
          <w:rFonts w:ascii="Arial" w:eastAsia="Arial" w:hAnsi="Arial" w:cs="Arial"/>
          <w:color w:val="525252"/>
          <w:w w:val="90"/>
          <w:sz w:val="26"/>
          <w:szCs w:val="26"/>
        </w:rPr>
        <w:t>n</w:t>
      </w:r>
      <w:r w:rsidRPr="00B97DCA">
        <w:rPr>
          <w:rFonts w:ascii="Arial" w:eastAsia="Arial" w:hAnsi="Arial" w:cs="Arial"/>
          <w:color w:val="242424"/>
          <w:w w:val="90"/>
          <w:sz w:val="26"/>
          <w:szCs w:val="26"/>
        </w:rPr>
        <w:t>am</w:t>
      </w:r>
      <w:r w:rsidRPr="00B97DCA">
        <w:rPr>
          <w:rFonts w:ascii="Arial" w:eastAsia="Arial" w:hAnsi="Arial" w:cs="Arial"/>
          <w:color w:val="111111"/>
          <w:w w:val="90"/>
          <w:sz w:val="26"/>
          <w:szCs w:val="26"/>
        </w:rPr>
        <w:t>e</w:t>
      </w:r>
      <w:r w:rsidRPr="00B97DCA">
        <w:rPr>
          <w:rFonts w:ascii="Arial" w:eastAsia="Arial" w:hAnsi="Arial" w:cs="Arial"/>
          <w:color w:val="111111"/>
          <w:spacing w:val="57"/>
          <w:w w:val="9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111111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111111"/>
          <w:spacing w:val="-2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42424"/>
          <w:w w:val="92"/>
          <w:sz w:val="26"/>
          <w:szCs w:val="26"/>
        </w:rPr>
        <w:t>o</w:t>
      </w:r>
      <w:r w:rsidRPr="00B97DCA">
        <w:rPr>
          <w:rFonts w:ascii="Arial" w:eastAsia="Arial" w:hAnsi="Arial" w:cs="Arial"/>
          <w:color w:val="111111"/>
          <w:w w:val="92"/>
          <w:sz w:val="26"/>
          <w:szCs w:val="26"/>
        </w:rPr>
        <w:t>t</w:t>
      </w:r>
      <w:r w:rsidRPr="00B97DCA">
        <w:rPr>
          <w:rFonts w:ascii="Arial" w:eastAsia="Arial" w:hAnsi="Arial" w:cs="Arial"/>
          <w:color w:val="242424"/>
          <w:w w:val="92"/>
          <w:sz w:val="26"/>
          <w:szCs w:val="26"/>
        </w:rPr>
        <w:t>h</w:t>
      </w:r>
      <w:r w:rsidRPr="00B97DCA">
        <w:rPr>
          <w:rFonts w:ascii="Arial" w:eastAsia="Arial" w:hAnsi="Arial" w:cs="Arial"/>
          <w:color w:val="111111"/>
          <w:w w:val="92"/>
          <w:sz w:val="26"/>
          <w:szCs w:val="26"/>
        </w:rPr>
        <w:t>e</w:t>
      </w:r>
      <w:r w:rsidRPr="00B97DCA">
        <w:rPr>
          <w:rFonts w:ascii="Arial" w:eastAsia="Arial" w:hAnsi="Arial" w:cs="Arial"/>
          <w:color w:val="242424"/>
          <w:w w:val="92"/>
          <w:sz w:val="26"/>
          <w:szCs w:val="26"/>
        </w:rPr>
        <w:t xml:space="preserve">r </w:t>
      </w:r>
      <w:r w:rsidRPr="00B97DCA">
        <w:rPr>
          <w:rFonts w:ascii="Arial" w:eastAsia="Arial" w:hAnsi="Arial" w:cs="Arial"/>
          <w:color w:val="242424"/>
          <w:spacing w:val="4"/>
          <w:w w:val="9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130"/>
          <w:sz w:val="26"/>
          <w:szCs w:val="26"/>
        </w:rPr>
        <w:t>f</w:t>
      </w:r>
      <w:r w:rsidRPr="00B97DCA">
        <w:rPr>
          <w:rFonts w:ascii="Arial" w:eastAsia="Arial" w:hAnsi="Arial" w:cs="Arial"/>
          <w:color w:val="242424"/>
          <w:w w:val="82"/>
          <w:sz w:val="26"/>
          <w:szCs w:val="26"/>
        </w:rPr>
        <w:t>u</w:t>
      </w:r>
      <w:r w:rsidRPr="00B97DCA">
        <w:rPr>
          <w:rFonts w:ascii="Arial" w:eastAsia="Arial" w:hAnsi="Arial" w:cs="Arial"/>
          <w:color w:val="111111"/>
          <w:w w:val="82"/>
          <w:sz w:val="26"/>
          <w:szCs w:val="26"/>
        </w:rPr>
        <w:t>n</w:t>
      </w:r>
      <w:r w:rsidRPr="00B97DCA">
        <w:rPr>
          <w:rFonts w:ascii="Arial" w:eastAsia="Arial" w:hAnsi="Arial" w:cs="Arial"/>
          <w:color w:val="242424"/>
          <w:w w:val="90"/>
          <w:sz w:val="26"/>
          <w:szCs w:val="26"/>
        </w:rPr>
        <w:t>g</w:t>
      </w:r>
      <w:r w:rsidRPr="00B97DCA">
        <w:rPr>
          <w:rFonts w:ascii="Arial" w:eastAsia="Arial" w:hAnsi="Arial" w:cs="Arial"/>
          <w:color w:val="3B3B3B"/>
          <w:w w:val="76"/>
          <w:sz w:val="26"/>
          <w:szCs w:val="26"/>
        </w:rPr>
        <w:t xml:space="preserve">i. </w:t>
      </w:r>
    </w:p>
    <w:p w:rsidR="00F45A42" w:rsidRDefault="00F45A42" w:rsidP="009A3BEE">
      <w:pPr>
        <w:tabs>
          <w:tab w:val="left" w:pos="9882"/>
        </w:tabs>
        <w:spacing w:before="27" w:line="360" w:lineRule="auto"/>
        <w:ind w:left="284" w:right="-41"/>
        <w:rPr>
          <w:rFonts w:ascii="Arial" w:eastAsia="Arial" w:hAnsi="Arial" w:cs="Arial"/>
          <w:color w:val="111111"/>
          <w:w w:val="92"/>
          <w:sz w:val="26"/>
          <w:szCs w:val="26"/>
        </w:rPr>
      </w:pPr>
      <w:r>
        <w:rPr>
          <w:rFonts w:ascii="Arial" w:eastAsia="Arial" w:hAnsi="Arial" w:cs="Arial"/>
          <w:color w:val="111111"/>
          <w:w w:val="92"/>
          <w:sz w:val="26"/>
          <w:szCs w:val="26"/>
        </w:rPr>
        <w:t>………………………………………………………………………………………………………</w:t>
      </w:r>
    </w:p>
    <w:p w:rsidR="00F45A42" w:rsidRDefault="00F45A42" w:rsidP="009A3BEE">
      <w:pPr>
        <w:tabs>
          <w:tab w:val="left" w:pos="9882"/>
        </w:tabs>
        <w:spacing w:before="27" w:line="360" w:lineRule="auto"/>
        <w:ind w:left="284" w:right="-41"/>
        <w:rPr>
          <w:rFonts w:ascii="Arial" w:eastAsia="Arial" w:hAnsi="Arial" w:cs="Arial"/>
          <w:color w:val="242424"/>
          <w:sz w:val="26"/>
          <w:szCs w:val="26"/>
        </w:rPr>
      </w:pPr>
      <w:r w:rsidRPr="00B97DCA">
        <w:rPr>
          <w:rFonts w:ascii="Arial" w:eastAsia="Arial" w:hAnsi="Arial" w:cs="Arial"/>
          <w:color w:val="525252"/>
          <w:sz w:val="26"/>
          <w:szCs w:val="26"/>
        </w:rPr>
        <w:t>(</w:t>
      </w:r>
      <w:r w:rsidRPr="00B97DCA">
        <w:rPr>
          <w:rFonts w:ascii="Arial" w:eastAsia="Arial" w:hAnsi="Arial" w:cs="Arial"/>
          <w:color w:val="242424"/>
          <w:sz w:val="26"/>
          <w:szCs w:val="26"/>
        </w:rPr>
        <w:t>b</w:t>
      </w:r>
      <w:r w:rsidR="0077350A">
        <w:rPr>
          <w:rFonts w:ascii="Arial" w:eastAsia="Arial" w:hAnsi="Arial" w:cs="Arial"/>
          <w:color w:val="525252"/>
          <w:sz w:val="26"/>
          <w:szCs w:val="26"/>
        </w:rPr>
        <w:t xml:space="preserve">) </w:t>
      </w:r>
      <w:r w:rsidRPr="00B97DCA">
        <w:rPr>
          <w:rFonts w:ascii="Arial" w:eastAsia="Arial" w:hAnsi="Arial" w:cs="Arial"/>
          <w:color w:val="3B3B3B"/>
          <w:sz w:val="26"/>
          <w:szCs w:val="26"/>
        </w:rPr>
        <w:t>Ho</w:t>
      </w:r>
      <w:r w:rsidRPr="00B97DCA">
        <w:rPr>
          <w:rFonts w:ascii="Arial" w:eastAsia="Arial" w:hAnsi="Arial" w:cs="Arial"/>
          <w:color w:val="525252"/>
          <w:sz w:val="26"/>
          <w:szCs w:val="26"/>
        </w:rPr>
        <w:t>w</w:t>
      </w:r>
      <w:r w:rsidRPr="00B97DCA">
        <w:rPr>
          <w:rFonts w:ascii="Arial" w:eastAsia="Arial" w:hAnsi="Arial" w:cs="Arial"/>
          <w:color w:val="525252"/>
          <w:spacing w:val="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42424"/>
          <w:sz w:val="26"/>
          <w:szCs w:val="26"/>
        </w:rPr>
        <w:t>do</w:t>
      </w:r>
      <w:r w:rsidRPr="00B97DCA">
        <w:rPr>
          <w:rFonts w:ascii="Arial" w:eastAsia="Arial" w:hAnsi="Arial" w:cs="Arial"/>
          <w:color w:val="242424"/>
          <w:spacing w:val="2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42424"/>
          <w:sz w:val="26"/>
          <w:szCs w:val="26"/>
        </w:rPr>
        <w:t>mus</w:t>
      </w:r>
      <w:r w:rsidRPr="00B97DCA">
        <w:rPr>
          <w:rFonts w:ascii="Arial" w:eastAsia="Arial" w:hAnsi="Arial" w:cs="Arial"/>
          <w:color w:val="3B3B3B"/>
          <w:sz w:val="26"/>
          <w:szCs w:val="26"/>
        </w:rPr>
        <w:t>hroo</w:t>
      </w:r>
      <w:r w:rsidRPr="00B97DCA">
        <w:rPr>
          <w:rFonts w:ascii="Arial" w:eastAsia="Arial" w:hAnsi="Arial" w:cs="Arial"/>
          <w:color w:val="242424"/>
          <w:sz w:val="26"/>
          <w:szCs w:val="26"/>
        </w:rPr>
        <w:t xml:space="preserve">ms </w:t>
      </w:r>
      <w:r w:rsidRPr="00B97DCA">
        <w:rPr>
          <w:rFonts w:ascii="Arial" w:eastAsia="Arial" w:hAnsi="Arial" w:cs="Arial"/>
          <w:color w:val="525252"/>
          <w:sz w:val="26"/>
          <w:szCs w:val="26"/>
        </w:rPr>
        <w:t>r</w:t>
      </w:r>
      <w:r w:rsidRPr="00B97DCA">
        <w:rPr>
          <w:rFonts w:ascii="Arial" w:eastAsia="Arial" w:hAnsi="Arial" w:cs="Arial"/>
          <w:color w:val="3B3B3B"/>
          <w:sz w:val="26"/>
          <w:szCs w:val="26"/>
        </w:rPr>
        <w:t>ep</w:t>
      </w:r>
      <w:r w:rsidRPr="00B97DCA">
        <w:rPr>
          <w:rFonts w:ascii="Arial" w:eastAsia="Arial" w:hAnsi="Arial" w:cs="Arial"/>
          <w:color w:val="242424"/>
          <w:sz w:val="26"/>
          <w:szCs w:val="26"/>
        </w:rPr>
        <w:t>roduce?</w:t>
      </w:r>
    </w:p>
    <w:p w:rsidR="00F45A42" w:rsidRPr="00B97DCA" w:rsidRDefault="00F45A42" w:rsidP="009A3BEE">
      <w:pPr>
        <w:tabs>
          <w:tab w:val="left" w:pos="9882"/>
        </w:tabs>
        <w:spacing w:before="27"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63"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525252"/>
          <w:sz w:val="26"/>
          <w:szCs w:val="26"/>
        </w:rPr>
        <w:t>(</w:t>
      </w:r>
      <w:r w:rsidRPr="00B97DCA">
        <w:rPr>
          <w:rFonts w:ascii="Arial" w:eastAsia="Arial" w:hAnsi="Arial" w:cs="Arial"/>
          <w:color w:val="242424"/>
          <w:sz w:val="26"/>
          <w:szCs w:val="26"/>
        </w:rPr>
        <w:t>c</w:t>
      </w:r>
      <w:r w:rsidRPr="00B97DCA">
        <w:rPr>
          <w:rFonts w:ascii="Arial" w:eastAsia="Arial" w:hAnsi="Arial" w:cs="Arial"/>
          <w:color w:val="525252"/>
          <w:sz w:val="26"/>
          <w:szCs w:val="26"/>
        </w:rPr>
        <w:t xml:space="preserve">) </w:t>
      </w:r>
      <w:proofErr w:type="gramStart"/>
      <w:r w:rsidRPr="00B97DCA">
        <w:rPr>
          <w:rFonts w:ascii="Arial" w:eastAsia="Arial" w:hAnsi="Arial" w:cs="Arial"/>
          <w:color w:val="111111"/>
          <w:w w:val="75"/>
          <w:sz w:val="26"/>
          <w:szCs w:val="26"/>
        </w:rPr>
        <w:t>S</w:t>
      </w:r>
      <w:r w:rsidRPr="00B97DCA">
        <w:rPr>
          <w:rFonts w:ascii="Arial" w:eastAsia="Arial" w:hAnsi="Arial" w:cs="Arial"/>
          <w:color w:val="242424"/>
          <w:w w:val="121"/>
          <w:sz w:val="26"/>
          <w:szCs w:val="26"/>
        </w:rPr>
        <w:t>t</w:t>
      </w:r>
      <w:r w:rsidRPr="00B97DCA">
        <w:rPr>
          <w:rFonts w:ascii="Arial" w:eastAsia="Arial" w:hAnsi="Arial" w:cs="Arial"/>
          <w:color w:val="111111"/>
          <w:w w:val="77"/>
          <w:sz w:val="26"/>
          <w:szCs w:val="26"/>
        </w:rPr>
        <w:t>a</w:t>
      </w:r>
      <w:r w:rsidRPr="00B97DCA">
        <w:rPr>
          <w:rFonts w:ascii="Arial" w:eastAsia="Arial" w:hAnsi="Arial" w:cs="Arial"/>
          <w:color w:val="242424"/>
          <w:sz w:val="26"/>
          <w:szCs w:val="26"/>
        </w:rPr>
        <w:t xml:space="preserve">te </w:t>
      </w:r>
      <w:r w:rsidRPr="00B97DCA">
        <w:rPr>
          <w:rFonts w:ascii="Arial" w:eastAsia="Arial" w:hAnsi="Arial" w:cs="Arial"/>
          <w:color w:val="242424"/>
          <w:spacing w:val="-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3B3B3B"/>
          <w:sz w:val="26"/>
          <w:szCs w:val="26"/>
        </w:rPr>
        <w:t>t</w:t>
      </w:r>
      <w:r w:rsidRPr="00B97DCA">
        <w:rPr>
          <w:rFonts w:ascii="Arial" w:eastAsia="Arial" w:hAnsi="Arial" w:cs="Arial"/>
          <w:color w:val="242424"/>
          <w:sz w:val="26"/>
          <w:szCs w:val="26"/>
        </w:rPr>
        <w:t>he</w:t>
      </w:r>
      <w:proofErr w:type="gramEnd"/>
      <w:r w:rsidRPr="00B97DCA">
        <w:rPr>
          <w:rFonts w:ascii="Arial" w:eastAsia="Arial" w:hAnsi="Arial" w:cs="Arial"/>
          <w:color w:val="242424"/>
          <w:spacing w:val="2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3B3B3B"/>
          <w:w w:val="130"/>
          <w:sz w:val="26"/>
          <w:szCs w:val="26"/>
        </w:rPr>
        <w:t>f</w:t>
      </w:r>
      <w:r w:rsidRPr="00B97DCA">
        <w:rPr>
          <w:rFonts w:ascii="Arial" w:eastAsia="Arial" w:hAnsi="Arial" w:cs="Arial"/>
          <w:color w:val="242424"/>
          <w:w w:val="77"/>
          <w:sz w:val="26"/>
          <w:szCs w:val="26"/>
        </w:rPr>
        <w:t>u</w:t>
      </w:r>
      <w:r w:rsidRPr="00B97DCA">
        <w:rPr>
          <w:rFonts w:ascii="Arial" w:eastAsia="Arial" w:hAnsi="Arial" w:cs="Arial"/>
          <w:color w:val="3B3B3B"/>
          <w:w w:val="82"/>
          <w:sz w:val="26"/>
          <w:szCs w:val="26"/>
        </w:rPr>
        <w:t>n</w:t>
      </w:r>
      <w:r w:rsidRPr="00B97DCA">
        <w:rPr>
          <w:rFonts w:ascii="Arial" w:eastAsia="Arial" w:hAnsi="Arial" w:cs="Arial"/>
          <w:color w:val="242424"/>
          <w:w w:val="105"/>
          <w:sz w:val="26"/>
          <w:szCs w:val="26"/>
        </w:rPr>
        <w:t>ct</w:t>
      </w:r>
      <w:r w:rsidRPr="00B97DCA">
        <w:rPr>
          <w:rFonts w:ascii="Arial" w:eastAsia="Arial" w:hAnsi="Arial" w:cs="Arial"/>
          <w:color w:val="3B3B3B"/>
          <w:sz w:val="26"/>
          <w:szCs w:val="26"/>
        </w:rPr>
        <w:t xml:space="preserve">ion </w:t>
      </w:r>
      <w:r w:rsidRPr="00B97DCA">
        <w:rPr>
          <w:rFonts w:ascii="Arial" w:eastAsia="Arial" w:hAnsi="Arial" w:cs="Arial"/>
          <w:color w:val="3B3B3B"/>
          <w:spacing w:val="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42424"/>
          <w:sz w:val="26"/>
          <w:szCs w:val="26"/>
        </w:rPr>
        <w:t>o</w:t>
      </w:r>
      <w:r w:rsidRPr="00B97DCA">
        <w:rPr>
          <w:rFonts w:ascii="Arial" w:eastAsia="Arial" w:hAnsi="Arial" w:cs="Arial"/>
          <w:color w:val="3B3B3B"/>
          <w:sz w:val="26"/>
          <w:szCs w:val="26"/>
        </w:rPr>
        <w:t>f</w:t>
      </w:r>
      <w:r w:rsidRPr="00B97DCA">
        <w:rPr>
          <w:rFonts w:ascii="Arial" w:eastAsia="Arial" w:hAnsi="Arial" w:cs="Arial"/>
          <w:color w:val="3B3B3B"/>
          <w:spacing w:val="1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3B3B3B"/>
          <w:w w:val="83"/>
          <w:sz w:val="26"/>
          <w:szCs w:val="26"/>
        </w:rPr>
        <w:t>e</w:t>
      </w:r>
      <w:r w:rsidRPr="00B97DCA">
        <w:rPr>
          <w:rFonts w:ascii="Arial" w:eastAsia="Arial" w:hAnsi="Arial" w:cs="Arial"/>
          <w:color w:val="242424"/>
          <w:w w:val="83"/>
          <w:sz w:val="26"/>
          <w:szCs w:val="26"/>
        </w:rPr>
        <w:t>a</w:t>
      </w:r>
      <w:r w:rsidRPr="00B97DCA">
        <w:rPr>
          <w:rFonts w:ascii="Arial" w:eastAsia="Arial" w:hAnsi="Arial" w:cs="Arial"/>
          <w:color w:val="3B3B3B"/>
          <w:w w:val="83"/>
          <w:sz w:val="26"/>
          <w:szCs w:val="26"/>
        </w:rPr>
        <w:t>c</w:t>
      </w:r>
      <w:r w:rsidRPr="00B97DCA">
        <w:rPr>
          <w:rFonts w:ascii="Arial" w:eastAsia="Arial" w:hAnsi="Arial" w:cs="Arial"/>
          <w:color w:val="242424"/>
          <w:w w:val="83"/>
          <w:sz w:val="26"/>
          <w:szCs w:val="26"/>
        </w:rPr>
        <w:t xml:space="preserve">h </w:t>
      </w:r>
      <w:r w:rsidRPr="00B97DCA">
        <w:rPr>
          <w:rFonts w:ascii="Arial" w:eastAsia="Arial" w:hAnsi="Arial" w:cs="Arial"/>
          <w:color w:val="242424"/>
          <w:spacing w:val="35"/>
          <w:w w:val="8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42424"/>
          <w:sz w:val="26"/>
          <w:szCs w:val="26"/>
        </w:rPr>
        <w:t>of</w:t>
      </w:r>
      <w:r w:rsidRPr="00B97DCA">
        <w:rPr>
          <w:rFonts w:ascii="Arial" w:eastAsia="Arial" w:hAnsi="Arial" w:cs="Arial"/>
          <w:color w:val="242424"/>
          <w:spacing w:val="1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42424"/>
          <w:w w:val="88"/>
          <w:sz w:val="26"/>
          <w:szCs w:val="26"/>
        </w:rPr>
        <w:t>th</w:t>
      </w:r>
      <w:r w:rsidRPr="00B97DCA">
        <w:rPr>
          <w:rFonts w:ascii="Arial" w:eastAsia="Arial" w:hAnsi="Arial" w:cs="Arial"/>
          <w:color w:val="111111"/>
          <w:w w:val="88"/>
          <w:sz w:val="26"/>
          <w:szCs w:val="26"/>
        </w:rPr>
        <w:t>e</w:t>
      </w:r>
      <w:r w:rsidRPr="00B97DCA">
        <w:rPr>
          <w:rFonts w:ascii="Arial" w:eastAsia="Arial" w:hAnsi="Arial" w:cs="Arial"/>
          <w:color w:val="242424"/>
          <w:w w:val="88"/>
          <w:sz w:val="26"/>
          <w:szCs w:val="26"/>
        </w:rPr>
        <w:t xml:space="preserve">se </w:t>
      </w:r>
      <w:r w:rsidRPr="00B97DCA">
        <w:rPr>
          <w:rFonts w:ascii="Arial" w:eastAsia="Arial" w:hAnsi="Arial" w:cs="Arial"/>
          <w:color w:val="242424"/>
          <w:spacing w:val="24"/>
          <w:w w:val="8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42424"/>
          <w:sz w:val="26"/>
          <w:szCs w:val="26"/>
        </w:rPr>
        <w:t>p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arts</w:t>
      </w:r>
      <w:r w:rsidRPr="00B97DCA">
        <w:rPr>
          <w:rFonts w:ascii="Arial" w:eastAsia="Arial" w:hAnsi="Arial" w:cs="Arial"/>
          <w:color w:val="111111"/>
          <w:spacing w:val="-1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sz w:val="26"/>
          <w:szCs w:val="26"/>
        </w:rPr>
        <w:t>to</w:t>
      </w:r>
      <w:r w:rsidRPr="00B97DCA">
        <w:rPr>
          <w:rFonts w:ascii="Arial" w:eastAsia="Arial" w:hAnsi="Arial" w:cs="Arial"/>
          <w:color w:val="111111"/>
          <w:spacing w:val="3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111111"/>
          <w:w w:val="77"/>
          <w:sz w:val="26"/>
          <w:szCs w:val="26"/>
        </w:rPr>
        <w:t xml:space="preserve">a </w:t>
      </w:r>
      <w:r w:rsidRPr="00B97DCA">
        <w:rPr>
          <w:rFonts w:ascii="Arial" w:eastAsia="Arial" w:hAnsi="Arial" w:cs="Arial"/>
          <w:color w:val="111111"/>
          <w:spacing w:val="7"/>
          <w:w w:val="7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242424"/>
          <w:w w:val="89"/>
          <w:sz w:val="26"/>
          <w:szCs w:val="26"/>
        </w:rPr>
        <w:t>m</w:t>
      </w:r>
      <w:r w:rsidRPr="00B97DCA">
        <w:rPr>
          <w:rFonts w:ascii="Arial" w:eastAsia="Arial" w:hAnsi="Arial" w:cs="Arial"/>
          <w:color w:val="111111"/>
          <w:w w:val="88"/>
          <w:sz w:val="26"/>
          <w:szCs w:val="26"/>
        </w:rPr>
        <w:t>us</w:t>
      </w:r>
      <w:r w:rsidRPr="00B97DCA">
        <w:rPr>
          <w:rFonts w:ascii="Arial" w:eastAsia="Arial" w:hAnsi="Arial" w:cs="Arial"/>
          <w:color w:val="242424"/>
          <w:w w:val="98"/>
          <w:sz w:val="26"/>
          <w:szCs w:val="26"/>
        </w:rPr>
        <w:t>hro</w:t>
      </w:r>
      <w:r w:rsidR="006A0FF7">
        <w:rPr>
          <w:rFonts w:ascii="Arial" w:eastAsia="Arial" w:hAnsi="Arial" w:cs="Arial"/>
          <w:color w:val="111111"/>
          <w:sz w:val="26"/>
          <w:szCs w:val="26"/>
        </w:rPr>
        <w:t>om.</w:t>
      </w:r>
    </w:p>
    <w:p w:rsidR="0019676A" w:rsidRDefault="006A0FF7" w:rsidP="009A3BEE">
      <w:pPr>
        <w:tabs>
          <w:tab w:val="left" w:pos="9882"/>
        </w:tabs>
        <w:spacing w:line="360" w:lineRule="auto"/>
        <w:ind w:left="284" w:right="-41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i) </w:t>
      </w:r>
      <w:proofErr w:type="gramStart"/>
      <w:r>
        <w:rPr>
          <w:rFonts w:ascii="Arial" w:hAnsi="Arial" w:cs="Arial"/>
          <w:sz w:val="26"/>
          <w:szCs w:val="26"/>
        </w:rPr>
        <w:t>hyphae</w:t>
      </w:r>
      <w:proofErr w:type="gramEnd"/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………………………………………………………………………………….......</w:t>
      </w:r>
    </w:p>
    <w:p w:rsidR="0019676A" w:rsidRDefault="006A0FF7" w:rsidP="009A3BEE">
      <w:pPr>
        <w:tabs>
          <w:tab w:val="left" w:pos="9882"/>
        </w:tabs>
        <w:spacing w:line="360" w:lineRule="auto"/>
        <w:ind w:left="284" w:right="-41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ii) </w:t>
      </w:r>
      <w:proofErr w:type="gramStart"/>
      <w:r>
        <w:rPr>
          <w:rFonts w:ascii="Arial" w:hAnsi="Arial" w:cs="Arial"/>
          <w:sz w:val="26"/>
          <w:szCs w:val="26"/>
        </w:rPr>
        <w:t>gills</w:t>
      </w:r>
      <w:proofErr w:type="gramEnd"/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………………………………………………………………………………………….</w:t>
      </w:r>
    </w:p>
    <w:p w:rsidR="0019676A" w:rsidRPr="00B97DCA" w:rsidRDefault="00163135" w:rsidP="009A3BEE">
      <w:pPr>
        <w:tabs>
          <w:tab w:val="left" w:pos="9882"/>
        </w:tabs>
        <w:spacing w:before="95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>
        <w:rPr>
          <w:rFonts w:ascii="Arial" w:hAnsi="Arial" w:cs="Arial"/>
          <w:color w:val="0E0E0E"/>
          <w:sz w:val="26"/>
          <w:szCs w:val="26"/>
        </w:rPr>
        <w:t>53</w:t>
      </w:r>
      <w:proofErr w:type="gramStart"/>
      <w:r>
        <w:rPr>
          <w:rFonts w:ascii="Arial" w:hAnsi="Arial" w:cs="Arial"/>
          <w:color w:val="0E0E0E"/>
          <w:sz w:val="26"/>
          <w:szCs w:val="26"/>
        </w:rPr>
        <w:t>.</w:t>
      </w:r>
      <w:r>
        <w:rPr>
          <w:rFonts w:ascii="Arial" w:eastAsia="Arial" w:hAnsi="Arial" w:cs="Arial"/>
          <w:color w:val="0E0E0E"/>
          <w:sz w:val="26"/>
          <w:szCs w:val="26"/>
        </w:rPr>
        <w:t>(</w:t>
      </w:r>
      <w:proofErr w:type="gramEnd"/>
      <w:r>
        <w:rPr>
          <w:rFonts w:ascii="Arial" w:eastAsia="Arial" w:hAnsi="Arial" w:cs="Arial"/>
          <w:color w:val="0E0E0E"/>
          <w:sz w:val="26"/>
          <w:szCs w:val="26"/>
        </w:rPr>
        <w:t xml:space="preserve">a)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Name</w:t>
      </w:r>
      <w:r w:rsidR="0005693D" w:rsidRPr="00B97DCA">
        <w:rPr>
          <w:rFonts w:ascii="Arial" w:eastAsia="Arial" w:hAnsi="Arial" w:cs="Arial"/>
          <w:color w:val="0E0E0E"/>
          <w:spacing w:val="-2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any</w:t>
      </w:r>
      <w:r w:rsidR="0005693D" w:rsidRPr="00B97DCA">
        <w:rPr>
          <w:rFonts w:ascii="Arial" w:eastAsia="Arial" w:hAnsi="Arial" w:cs="Arial"/>
          <w:color w:val="0E0E0E"/>
          <w:spacing w:val="3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E0E0E"/>
          <w:sz w:val="26"/>
          <w:szCs w:val="26"/>
        </w:rPr>
        <w:t>one</w:t>
      </w:r>
      <w:r w:rsidR="0005693D" w:rsidRPr="00B97DCA">
        <w:rPr>
          <w:rFonts w:ascii="Arial" w:eastAsia="Arial" w:hAnsi="Arial" w:cs="Arial"/>
          <w:b/>
          <w:color w:val="0E0E0E"/>
          <w:spacing w:val="4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body</w:t>
      </w:r>
      <w:r w:rsidR="0005693D" w:rsidRPr="00B97DCA">
        <w:rPr>
          <w:rFonts w:ascii="Arial" w:eastAsia="Arial" w:hAnsi="Arial" w:cs="Arial"/>
          <w:color w:val="0E0E0E"/>
          <w:spacing w:val="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organ</w:t>
      </w:r>
      <w:r w:rsidR="0005693D" w:rsidRPr="00B97DCA">
        <w:rPr>
          <w:rFonts w:ascii="Arial" w:eastAsia="Arial" w:hAnsi="Arial" w:cs="Arial"/>
          <w:color w:val="0E0E0E"/>
          <w:spacing w:val="14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affected</w:t>
      </w:r>
      <w:r w:rsidR="0005693D" w:rsidRPr="00B97DCA">
        <w:rPr>
          <w:rFonts w:ascii="Arial" w:eastAsia="Arial" w:hAnsi="Arial" w:cs="Arial"/>
          <w:color w:val="0E0E0E"/>
          <w:spacing w:val="28"/>
          <w:sz w:val="26"/>
          <w:szCs w:val="26"/>
        </w:rPr>
        <w:t xml:space="preserve"> </w:t>
      </w:r>
      <w:r w:rsidR="0005693D" w:rsidRPr="00B97DCA">
        <w:rPr>
          <w:rFonts w:ascii="Arial" w:hAnsi="Arial" w:cs="Arial"/>
          <w:color w:val="0E0E0E"/>
          <w:sz w:val="26"/>
          <w:szCs w:val="26"/>
        </w:rPr>
        <w:t>by</w:t>
      </w:r>
      <w:r w:rsidR="0005693D" w:rsidRPr="00B97DCA">
        <w:rPr>
          <w:rFonts w:ascii="Arial" w:hAnsi="Arial" w:cs="Arial"/>
          <w:color w:val="0E0E0E"/>
          <w:spacing w:val="30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alcohol.</w:t>
      </w:r>
    </w:p>
    <w:p w:rsidR="00163135" w:rsidRPr="00B97DCA" w:rsidRDefault="00163135" w:rsidP="009A3BEE">
      <w:pPr>
        <w:tabs>
          <w:tab w:val="left" w:pos="9882"/>
        </w:tabs>
        <w:spacing w:before="27"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63135" w:rsidRDefault="00163135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eastAsia="Arial" w:hAnsi="Arial" w:cs="Arial"/>
          <w:color w:val="0E0E0E"/>
          <w:sz w:val="26"/>
          <w:szCs w:val="26"/>
        </w:rPr>
      </w:pPr>
      <w:r>
        <w:rPr>
          <w:rFonts w:ascii="Arial" w:eastAsia="Arial" w:hAnsi="Arial" w:cs="Arial"/>
          <w:color w:val="0E0E0E"/>
          <w:sz w:val="26"/>
          <w:szCs w:val="26"/>
        </w:rPr>
        <w:t xml:space="preserve">(b)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State</w:t>
      </w:r>
      <w:r w:rsidR="0005693D" w:rsidRPr="00B97DCA">
        <w:rPr>
          <w:rFonts w:ascii="Arial" w:eastAsia="Arial" w:hAnsi="Arial" w:cs="Arial"/>
          <w:color w:val="0E0E0E"/>
          <w:spacing w:val="-2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any</w:t>
      </w:r>
      <w:r w:rsidR="0005693D" w:rsidRPr="00B97DCA">
        <w:rPr>
          <w:rFonts w:ascii="Arial" w:eastAsia="Arial" w:hAnsi="Arial" w:cs="Arial"/>
          <w:color w:val="0E0E0E"/>
          <w:spacing w:val="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b/>
          <w:color w:val="0E0E0E"/>
          <w:sz w:val="26"/>
          <w:szCs w:val="26"/>
        </w:rPr>
        <w:t>one</w:t>
      </w:r>
      <w:r w:rsidR="0005693D" w:rsidRPr="00B97DCA">
        <w:rPr>
          <w:rFonts w:ascii="Arial" w:eastAsia="Arial" w:hAnsi="Arial" w:cs="Arial"/>
          <w:b/>
          <w:color w:val="0E0E0E"/>
          <w:spacing w:val="38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effect</w:t>
      </w:r>
      <w:r w:rsidR="0005693D" w:rsidRPr="00B97DCA">
        <w:rPr>
          <w:rFonts w:ascii="Arial" w:eastAsia="Arial" w:hAnsi="Arial" w:cs="Arial"/>
          <w:color w:val="0E0E0E"/>
          <w:spacing w:val="29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of</w:t>
      </w:r>
      <w:r w:rsidR="0005693D" w:rsidRPr="00B97DCA">
        <w:rPr>
          <w:rFonts w:ascii="Arial" w:eastAsia="Arial" w:hAnsi="Arial" w:cs="Arial"/>
          <w:color w:val="0E0E0E"/>
          <w:spacing w:val="17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alcoholism</w:t>
      </w:r>
      <w:r w:rsidR="0005693D" w:rsidRPr="00B97DCA">
        <w:rPr>
          <w:rFonts w:ascii="Arial" w:eastAsia="Arial" w:hAnsi="Arial" w:cs="Arial"/>
          <w:color w:val="0E0E0E"/>
          <w:spacing w:val="3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to</w:t>
      </w:r>
      <w:r w:rsidR="0005693D" w:rsidRPr="00B97DCA">
        <w:rPr>
          <w:rFonts w:ascii="Arial" w:eastAsia="Arial" w:hAnsi="Arial" w:cs="Arial"/>
          <w:color w:val="0E0E0E"/>
          <w:spacing w:val="17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the</w:t>
      </w:r>
      <w:r w:rsidR="0005693D" w:rsidRPr="00B97DCA">
        <w:rPr>
          <w:rFonts w:ascii="Arial" w:eastAsia="Arial" w:hAnsi="Arial" w:cs="Arial"/>
          <w:color w:val="0E0E0E"/>
          <w:spacing w:val="22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 xml:space="preserve">following. </w:t>
      </w:r>
    </w:p>
    <w:p w:rsidR="0019676A" w:rsidRPr="00B97DCA" w:rsidRDefault="00163135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0E0E0E"/>
          <w:sz w:val="26"/>
          <w:szCs w:val="26"/>
        </w:rPr>
        <w:t xml:space="preserve">(i) </w:t>
      </w:r>
      <w:proofErr w:type="gramStart"/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an</w:t>
      </w:r>
      <w:proofErr w:type="gramEnd"/>
      <w:r w:rsidR="0005693D" w:rsidRPr="00B97DCA">
        <w:rPr>
          <w:rFonts w:ascii="Arial" w:eastAsia="Arial" w:hAnsi="Arial" w:cs="Arial"/>
          <w:color w:val="0E0E0E"/>
          <w:spacing w:val="8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individual</w:t>
      </w:r>
    </w:p>
    <w:p w:rsidR="00163135" w:rsidRPr="00B97DCA" w:rsidRDefault="00163135" w:rsidP="009A3BEE">
      <w:pPr>
        <w:tabs>
          <w:tab w:val="left" w:pos="9882"/>
        </w:tabs>
        <w:spacing w:before="27"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163135" w:rsidP="009A3BEE">
      <w:pPr>
        <w:tabs>
          <w:tab w:val="left" w:pos="9882"/>
        </w:tabs>
        <w:spacing w:before="91"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0E0E0E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(i</w:t>
      </w:r>
      <w:r>
        <w:rPr>
          <w:rFonts w:ascii="Arial" w:eastAsia="Arial" w:hAnsi="Arial" w:cs="Arial"/>
          <w:color w:val="0E0E0E"/>
          <w:sz w:val="26"/>
          <w:szCs w:val="26"/>
        </w:rPr>
        <w:t xml:space="preserve">i) </w:t>
      </w:r>
      <w:proofErr w:type="gramStart"/>
      <w:r w:rsidR="0005693D" w:rsidRPr="00B97DCA">
        <w:rPr>
          <w:rFonts w:ascii="Arial" w:eastAsia="Arial" w:hAnsi="Arial" w:cs="Arial"/>
          <w:color w:val="0E0E0E"/>
          <w:w w:val="83"/>
          <w:sz w:val="26"/>
          <w:szCs w:val="26"/>
        </w:rPr>
        <w:t>a</w:t>
      </w:r>
      <w:proofErr w:type="gramEnd"/>
      <w:r w:rsidR="0005693D" w:rsidRPr="00B97DCA">
        <w:rPr>
          <w:rFonts w:ascii="Arial" w:eastAsia="Arial" w:hAnsi="Arial" w:cs="Arial"/>
          <w:color w:val="0E0E0E"/>
          <w:spacing w:val="36"/>
          <w:w w:val="83"/>
          <w:sz w:val="26"/>
          <w:szCs w:val="26"/>
        </w:rPr>
        <w:t xml:space="preserve"> </w:t>
      </w:r>
      <w:r w:rsidR="0005693D" w:rsidRPr="00B97DCA">
        <w:rPr>
          <w:rFonts w:ascii="Arial" w:eastAsia="Arial" w:hAnsi="Arial" w:cs="Arial"/>
          <w:color w:val="0E0E0E"/>
          <w:sz w:val="26"/>
          <w:szCs w:val="26"/>
        </w:rPr>
        <w:t>community</w:t>
      </w:r>
    </w:p>
    <w:p w:rsidR="00163135" w:rsidRPr="00B97DCA" w:rsidRDefault="00163135" w:rsidP="009A3BEE">
      <w:pPr>
        <w:tabs>
          <w:tab w:val="left" w:pos="9882"/>
        </w:tabs>
        <w:spacing w:before="27"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142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eastAsia="Arial" w:hAnsi="Arial" w:cs="Arial"/>
          <w:color w:val="0E0E0E"/>
          <w:sz w:val="26"/>
          <w:szCs w:val="26"/>
        </w:rPr>
        <w:t>(</w:t>
      </w:r>
      <w:proofErr w:type="gramStart"/>
      <w:r w:rsidRPr="00B97DCA">
        <w:rPr>
          <w:rFonts w:ascii="Arial" w:eastAsia="Arial" w:hAnsi="Arial" w:cs="Arial"/>
          <w:color w:val="0E0E0E"/>
          <w:sz w:val="26"/>
          <w:szCs w:val="26"/>
        </w:rPr>
        <w:t>c</w:t>
      </w:r>
      <w:proofErr w:type="gramEnd"/>
      <w:r w:rsidRPr="00B97DCA">
        <w:rPr>
          <w:rFonts w:ascii="Arial" w:eastAsia="Arial" w:hAnsi="Arial" w:cs="Arial"/>
          <w:color w:val="0E0E0E"/>
          <w:sz w:val="26"/>
          <w:szCs w:val="26"/>
        </w:rPr>
        <w:t>)</w:t>
      </w:r>
      <w:r w:rsidRPr="00B97DCA">
        <w:rPr>
          <w:rFonts w:ascii="Arial" w:eastAsia="Arial" w:hAnsi="Arial" w:cs="Arial"/>
          <w:color w:val="0E0E0E"/>
          <w:spacing w:val="3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Give</w:t>
      </w:r>
      <w:r w:rsidRPr="00B97DCA">
        <w:rPr>
          <w:rFonts w:ascii="Arial" w:eastAsia="Arial" w:hAnsi="Arial" w:cs="Arial"/>
          <w:color w:val="0E0E0E"/>
          <w:spacing w:val="-2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any</w:t>
      </w:r>
      <w:r w:rsidRPr="00B97DCA">
        <w:rPr>
          <w:rFonts w:ascii="Arial" w:eastAsia="Arial" w:hAnsi="Arial" w:cs="Arial"/>
          <w:color w:val="0E0E0E"/>
          <w:spacing w:val="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 xml:space="preserve">one-way </w:t>
      </w:r>
      <w:r w:rsidRPr="00B97DCA">
        <w:rPr>
          <w:rFonts w:ascii="Arial" w:eastAsia="Arial" w:hAnsi="Arial" w:cs="Arial"/>
          <w:color w:val="0E0E0E"/>
          <w:spacing w:val="1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P.7</w:t>
      </w:r>
      <w:r w:rsidRPr="00B97DCA">
        <w:rPr>
          <w:rFonts w:ascii="Arial" w:eastAsia="Arial" w:hAnsi="Arial" w:cs="Arial"/>
          <w:color w:val="0E0E0E"/>
          <w:spacing w:val="-1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children</w:t>
      </w:r>
      <w:r w:rsidRPr="00B97DCA">
        <w:rPr>
          <w:rFonts w:ascii="Arial" w:eastAsia="Arial" w:hAnsi="Arial" w:cs="Arial"/>
          <w:color w:val="0E0E0E"/>
          <w:spacing w:val="7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can</w:t>
      </w:r>
      <w:r w:rsidRPr="00B97DCA">
        <w:rPr>
          <w:rFonts w:ascii="Arial" w:eastAsia="Arial" w:hAnsi="Arial" w:cs="Arial"/>
          <w:color w:val="0E0E0E"/>
          <w:spacing w:val="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protect</w:t>
      </w:r>
      <w:r w:rsidRPr="00B97DCA">
        <w:rPr>
          <w:rFonts w:ascii="Arial" w:eastAsia="Arial" w:hAnsi="Arial" w:cs="Arial"/>
          <w:color w:val="0E0E0E"/>
          <w:spacing w:val="2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themselves</w:t>
      </w:r>
      <w:r w:rsidRPr="00B97DCA">
        <w:rPr>
          <w:rFonts w:ascii="Arial" w:eastAsia="Arial" w:hAnsi="Arial" w:cs="Arial"/>
          <w:color w:val="0E0E0E"/>
          <w:spacing w:val="-2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from</w:t>
      </w:r>
      <w:r w:rsidRPr="00B97DCA">
        <w:rPr>
          <w:rFonts w:ascii="Arial" w:eastAsia="Arial" w:hAnsi="Arial" w:cs="Arial"/>
          <w:color w:val="0E0E0E"/>
          <w:spacing w:val="43"/>
          <w:sz w:val="26"/>
          <w:szCs w:val="26"/>
        </w:rPr>
        <w:t xml:space="preserve"> </w:t>
      </w:r>
      <w:r w:rsidR="00070302">
        <w:rPr>
          <w:rFonts w:ascii="Arial" w:eastAsia="Arial" w:hAnsi="Arial" w:cs="Arial"/>
          <w:color w:val="0E0E0E"/>
          <w:sz w:val="26"/>
          <w:szCs w:val="26"/>
        </w:rPr>
        <w:t>alco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holism.</w:t>
      </w:r>
    </w:p>
    <w:p w:rsidR="00070302" w:rsidRPr="00B97DCA" w:rsidRDefault="00070302" w:rsidP="009A3BEE">
      <w:pPr>
        <w:tabs>
          <w:tab w:val="left" w:pos="9882"/>
        </w:tabs>
        <w:spacing w:before="27"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hAnsi="Arial" w:cs="Arial"/>
          <w:color w:val="0E0E0E"/>
          <w:sz w:val="26"/>
          <w:szCs w:val="26"/>
        </w:rPr>
        <w:t>54.</w:t>
      </w:r>
      <w:r w:rsidRPr="00B97DCA">
        <w:rPr>
          <w:rFonts w:ascii="Arial" w:hAnsi="Arial" w:cs="Arial"/>
          <w:color w:val="0E0E0E"/>
          <w:spacing w:val="2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(</w:t>
      </w:r>
      <w:proofErr w:type="gramStart"/>
      <w:r w:rsidRPr="00B97DCA">
        <w:rPr>
          <w:rFonts w:ascii="Arial" w:eastAsia="Arial" w:hAnsi="Arial" w:cs="Arial"/>
          <w:color w:val="0E0E0E"/>
          <w:sz w:val="26"/>
          <w:szCs w:val="26"/>
        </w:rPr>
        <w:t>a</w:t>
      </w:r>
      <w:proofErr w:type="gramEnd"/>
      <w:r w:rsidRPr="00B97DCA">
        <w:rPr>
          <w:rFonts w:ascii="Arial" w:eastAsia="Arial" w:hAnsi="Arial" w:cs="Arial"/>
          <w:color w:val="0E0E0E"/>
          <w:sz w:val="26"/>
          <w:szCs w:val="26"/>
        </w:rPr>
        <w:t xml:space="preserve">) </w:t>
      </w:r>
      <w:r w:rsidRPr="00B97DCA">
        <w:rPr>
          <w:rFonts w:ascii="Arial" w:eastAsia="Arial" w:hAnsi="Arial" w:cs="Arial"/>
          <w:color w:val="0E0E0E"/>
          <w:spacing w:val="3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State</w:t>
      </w:r>
      <w:r w:rsidRPr="00B97DCA">
        <w:rPr>
          <w:rFonts w:ascii="Arial" w:eastAsia="Arial" w:hAnsi="Arial" w:cs="Arial"/>
          <w:color w:val="0E0E0E"/>
          <w:spacing w:val="-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sz w:val="26"/>
          <w:szCs w:val="26"/>
        </w:rPr>
        <w:t>one</w:t>
      </w:r>
      <w:r w:rsidRPr="00B97DCA">
        <w:rPr>
          <w:rFonts w:ascii="Arial" w:eastAsia="Arial" w:hAnsi="Arial" w:cs="Arial"/>
          <w:b/>
          <w:color w:val="0E0E0E"/>
          <w:spacing w:val="4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use</w:t>
      </w:r>
      <w:r w:rsidRPr="00B97DCA">
        <w:rPr>
          <w:rFonts w:ascii="Arial" w:eastAsia="Arial" w:hAnsi="Arial" w:cs="Arial"/>
          <w:color w:val="0E0E0E"/>
          <w:spacing w:val="-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of</w:t>
      </w:r>
      <w:r w:rsidRPr="00B97DCA">
        <w:rPr>
          <w:rFonts w:ascii="Arial" w:eastAsia="Arial" w:hAnsi="Arial" w:cs="Arial"/>
          <w:color w:val="0E0E0E"/>
          <w:spacing w:val="2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each</w:t>
      </w:r>
      <w:r w:rsidRPr="00B97DCA">
        <w:rPr>
          <w:rFonts w:ascii="Arial" w:eastAsia="Arial" w:hAnsi="Arial" w:cs="Arial"/>
          <w:color w:val="0E0E0E"/>
          <w:spacing w:val="-9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of</w:t>
      </w:r>
      <w:r w:rsidRPr="00B97DCA">
        <w:rPr>
          <w:rFonts w:ascii="Arial" w:eastAsia="Arial" w:hAnsi="Arial" w:cs="Arial"/>
          <w:color w:val="0E0E0E"/>
          <w:spacing w:val="1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the</w:t>
      </w:r>
      <w:r w:rsidRPr="00B97DCA">
        <w:rPr>
          <w:rFonts w:ascii="Arial" w:eastAsia="Arial" w:hAnsi="Arial" w:cs="Arial"/>
          <w:color w:val="0E0E0E"/>
          <w:spacing w:val="1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following</w:t>
      </w:r>
      <w:r w:rsidRPr="00B97DCA">
        <w:rPr>
          <w:rFonts w:ascii="Arial" w:eastAsia="Arial" w:hAnsi="Arial" w:cs="Arial"/>
          <w:color w:val="0E0E0E"/>
          <w:spacing w:val="4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parts</w:t>
      </w:r>
      <w:r w:rsidRPr="00B97DCA">
        <w:rPr>
          <w:rFonts w:ascii="Arial" w:eastAsia="Arial" w:hAnsi="Arial" w:cs="Arial"/>
          <w:color w:val="0E0E0E"/>
          <w:spacing w:val="1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on</w:t>
      </w:r>
      <w:r w:rsidRPr="00B97DCA">
        <w:rPr>
          <w:rFonts w:ascii="Arial" w:eastAsia="Arial" w:hAnsi="Arial" w:cs="Arial"/>
          <w:color w:val="0E0E0E"/>
          <w:spacing w:val="1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a</w:t>
      </w:r>
      <w:r w:rsidRPr="00B97DCA">
        <w:rPr>
          <w:rFonts w:ascii="Arial" w:eastAsia="Arial" w:hAnsi="Arial" w:cs="Arial"/>
          <w:color w:val="0E0E0E"/>
          <w:spacing w:val="-3"/>
          <w:sz w:val="26"/>
          <w:szCs w:val="26"/>
        </w:rPr>
        <w:t xml:space="preserve"> </w:t>
      </w:r>
      <w:r w:rsidRPr="00B97DCA">
        <w:rPr>
          <w:rFonts w:ascii="Arial" w:hAnsi="Arial" w:cs="Arial"/>
          <w:color w:val="0E0E0E"/>
          <w:w w:val="88"/>
          <w:sz w:val="26"/>
          <w:szCs w:val="26"/>
        </w:rPr>
        <w:t>VIP</w:t>
      </w:r>
      <w:r w:rsidRPr="00B97DCA">
        <w:rPr>
          <w:rFonts w:ascii="Arial" w:hAnsi="Arial" w:cs="Arial"/>
          <w:color w:val="0E0E0E"/>
          <w:spacing w:val="31"/>
          <w:w w:val="8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color w:val="0E0E0E"/>
          <w:sz w:val="26"/>
          <w:szCs w:val="26"/>
        </w:rPr>
        <w:t>latrine.</w:t>
      </w:r>
    </w:p>
    <w:p w:rsidR="0019676A" w:rsidRDefault="000D32E9" w:rsidP="009A3BEE">
      <w:pPr>
        <w:tabs>
          <w:tab w:val="left" w:pos="9882"/>
        </w:tabs>
        <w:spacing w:before="7"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i) </w:t>
      </w:r>
      <w:proofErr w:type="gramStart"/>
      <w:r>
        <w:rPr>
          <w:rFonts w:ascii="Arial" w:hAnsi="Arial" w:cs="Arial"/>
          <w:sz w:val="26"/>
          <w:szCs w:val="26"/>
        </w:rPr>
        <w:t>screen</w:t>
      </w:r>
      <w:proofErr w:type="gramEnd"/>
      <w:r>
        <w:rPr>
          <w:rFonts w:ascii="Arial" w:hAnsi="Arial" w:cs="Arial"/>
          <w:sz w:val="26"/>
          <w:szCs w:val="26"/>
        </w:rPr>
        <w:t xml:space="preserve"> pipe…………………………………………………………………………………</w:t>
      </w:r>
    </w:p>
    <w:p w:rsidR="000D32E9" w:rsidRDefault="000D32E9" w:rsidP="009A3BEE">
      <w:pPr>
        <w:tabs>
          <w:tab w:val="left" w:pos="9882"/>
        </w:tabs>
        <w:spacing w:before="7"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ii) </w:t>
      </w:r>
      <w:proofErr w:type="gramStart"/>
      <w:r>
        <w:rPr>
          <w:rFonts w:ascii="Arial" w:hAnsi="Arial" w:cs="Arial"/>
          <w:sz w:val="26"/>
          <w:szCs w:val="26"/>
        </w:rPr>
        <w:t>vent</w:t>
      </w:r>
      <w:proofErr w:type="gramEnd"/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</w:t>
      </w:r>
    </w:p>
    <w:p w:rsidR="000D32E9" w:rsidRDefault="000D32E9" w:rsidP="009A3BEE">
      <w:pPr>
        <w:tabs>
          <w:tab w:val="left" w:pos="9882"/>
        </w:tabs>
        <w:spacing w:before="7" w:line="360" w:lineRule="auto"/>
        <w:ind w:left="426" w:right="-41" w:hanging="142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b) How do people care for VIP latrines?</w:t>
      </w:r>
    </w:p>
    <w:p w:rsidR="000D32E9" w:rsidRDefault="000D32E9" w:rsidP="009A3BEE">
      <w:pPr>
        <w:tabs>
          <w:tab w:val="left" w:pos="9882"/>
        </w:tabs>
        <w:spacing w:before="27"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i)………………………………………………………………………………………………</w:t>
      </w:r>
    </w:p>
    <w:p w:rsidR="000D32E9" w:rsidRPr="00B97DCA" w:rsidRDefault="000D32E9" w:rsidP="009A3BEE">
      <w:pPr>
        <w:tabs>
          <w:tab w:val="left" w:pos="9882"/>
        </w:tabs>
        <w:spacing w:before="27" w:line="360" w:lineRule="auto"/>
        <w:ind w:left="284" w:right="-41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ii)………………………………………………………………………………………………</w:t>
      </w:r>
    </w:p>
    <w:p w:rsidR="0019676A" w:rsidRPr="00B97DCA" w:rsidRDefault="0005693D" w:rsidP="009A3BEE">
      <w:pPr>
        <w:tabs>
          <w:tab w:val="left" w:pos="9882"/>
        </w:tabs>
        <w:spacing w:before="6" w:line="360" w:lineRule="auto"/>
        <w:ind w:left="426" w:right="-41" w:hanging="426"/>
        <w:rPr>
          <w:rFonts w:ascii="Arial" w:eastAsia="Arial" w:hAnsi="Arial" w:cs="Arial"/>
          <w:sz w:val="26"/>
          <w:szCs w:val="26"/>
        </w:rPr>
      </w:pPr>
      <w:r w:rsidRPr="00B97DCA">
        <w:rPr>
          <w:rFonts w:ascii="Arial" w:hAnsi="Arial" w:cs="Arial"/>
          <w:color w:val="0E0E0E"/>
          <w:w w:val="94"/>
          <w:sz w:val="26"/>
          <w:szCs w:val="26"/>
        </w:rPr>
        <w:t>55</w:t>
      </w:r>
      <w:r w:rsidRPr="00B97DCA">
        <w:rPr>
          <w:rFonts w:ascii="Arial" w:hAnsi="Arial" w:cs="Arial"/>
          <w:color w:val="262626"/>
          <w:w w:val="45"/>
          <w:sz w:val="26"/>
          <w:szCs w:val="26"/>
        </w:rPr>
        <w:t>.</w:t>
      </w:r>
      <w:r w:rsidR="00A140FE">
        <w:rPr>
          <w:rFonts w:ascii="Arial" w:hAnsi="Arial" w:cs="Arial"/>
          <w:color w:val="26262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sz w:val="26"/>
          <w:szCs w:val="26"/>
        </w:rPr>
        <w:t>The</w:t>
      </w:r>
      <w:r w:rsidRPr="00B97DCA">
        <w:rPr>
          <w:rFonts w:ascii="Arial" w:eastAsia="Arial" w:hAnsi="Arial" w:cs="Arial"/>
          <w:b/>
          <w:color w:val="0E0E0E"/>
          <w:spacing w:val="33"/>
          <w:sz w:val="26"/>
          <w:szCs w:val="26"/>
        </w:rPr>
        <w:t xml:space="preserve"> </w:t>
      </w:r>
      <w:r w:rsidR="00A140FE" w:rsidRPr="00B97DCA">
        <w:rPr>
          <w:rFonts w:ascii="Arial" w:eastAsia="Arial" w:hAnsi="Arial" w:cs="Arial"/>
          <w:b/>
          <w:color w:val="0E0E0E"/>
          <w:sz w:val="26"/>
          <w:szCs w:val="26"/>
        </w:rPr>
        <w:t xml:space="preserve">table </w:t>
      </w:r>
      <w:r w:rsidR="00A140FE" w:rsidRPr="00B97DCA">
        <w:rPr>
          <w:rFonts w:ascii="Arial" w:eastAsia="Arial" w:hAnsi="Arial" w:cs="Arial"/>
          <w:b/>
          <w:color w:val="0E0E0E"/>
          <w:spacing w:val="6"/>
          <w:sz w:val="26"/>
          <w:szCs w:val="26"/>
        </w:rPr>
        <w:t>below</w:t>
      </w:r>
      <w:r w:rsidRPr="00B97DCA">
        <w:rPr>
          <w:rFonts w:ascii="Arial" w:eastAsia="Arial" w:hAnsi="Arial" w:cs="Arial"/>
          <w:b/>
          <w:color w:val="0E0E0E"/>
          <w:spacing w:val="5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sz w:val="26"/>
          <w:szCs w:val="26"/>
        </w:rPr>
        <w:t>shows</w:t>
      </w:r>
      <w:r w:rsidRPr="00B97DCA">
        <w:rPr>
          <w:rFonts w:ascii="Arial" w:eastAsia="Arial" w:hAnsi="Arial" w:cs="Arial"/>
          <w:b/>
          <w:color w:val="0E0E0E"/>
          <w:spacing w:val="36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sz w:val="26"/>
          <w:szCs w:val="26"/>
        </w:rPr>
        <w:t>items</w:t>
      </w:r>
      <w:r w:rsidRPr="00B97DCA">
        <w:rPr>
          <w:rFonts w:ascii="Arial" w:eastAsia="Arial" w:hAnsi="Arial" w:cs="Arial"/>
          <w:b/>
          <w:color w:val="0E0E0E"/>
          <w:spacing w:val="4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sz w:val="26"/>
          <w:szCs w:val="26"/>
        </w:rPr>
        <w:t>used</w:t>
      </w:r>
      <w:r w:rsidRPr="00B97DCA">
        <w:rPr>
          <w:rFonts w:ascii="Arial" w:eastAsia="Arial" w:hAnsi="Arial" w:cs="Arial"/>
          <w:b/>
          <w:color w:val="0E0E0E"/>
          <w:spacing w:val="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sz w:val="26"/>
          <w:szCs w:val="26"/>
        </w:rPr>
        <w:t>in</w:t>
      </w:r>
      <w:r w:rsidRPr="00B97DCA">
        <w:rPr>
          <w:rFonts w:ascii="Arial" w:eastAsia="Arial" w:hAnsi="Arial" w:cs="Arial"/>
          <w:b/>
          <w:color w:val="0E0E0E"/>
          <w:spacing w:val="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w w:val="110"/>
          <w:sz w:val="26"/>
          <w:szCs w:val="26"/>
        </w:rPr>
        <w:t>promoting</w:t>
      </w:r>
      <w:r w:rsidRPr="00B97DCA">
        <w:rPr>
          <w:rFonts w:ascii="Arial" w:eastAsia="Arial" w:hAnsi="Arial" w:cs="Arial"/>
          <w:b/>
          <w:color w:val="0E0E0E"/>
          <w:spacing w:val="-41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w w:val="110"/>
          <w:sz w:val="26"/>
          <w:szCs w:val="26"/>
        </w:rPr>
        <w:t>sanitation</w:t>
      </w:r>
      <w:r w:rsidRPr="00B97DCA">
        <w:rPr>
          <w:rFonts w:ascii="Arial" w:eastAsia="Arial" w:hAnsi="Arial" w:cs="Arial"/>
          <w:b/>
          <w:color w:val="0E0E0E"/>
          <w:spacing w:val="-7"/>
          <w:w w:val="110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sz w:val="26"/>
          <w:szCs w:val="26"/>
        </w:rPr>
        <w:t>in</w:t>
      </w:r>
      <w:r w:rsidRPr="00B97DCA">
        <w:rPr>
          <w:rFonts w:ascii="Arial" w:eastAsia="Arial" w:hAnsi="Arial" w:cs="Arial"/>
          <w:b/>
          <w:color w:val="0E0E0E"/>
          <w:spacing w:val="15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sz w:val="26"/>
          <w:szCs w:val="26"/>
        </w:rPr>
        <w:t xml:space="preserve">a school. </w:t>
      </w:r>
      <w:r w:rsidRPr="00B97DCA">
        <w:rPr>
          <w:rFonts w:ascii="Arial" w:eastAsia="Arial" w:hAnsi="Arial" w:cs="Arial"/>
          <w:b/>
          <w:color w:val="0E0E0E"/>
          <w:spacing w:val="27"/>
          <w:sz w:val="26"/>
          <w:szCs w:val="26"/>
        </w:rPr>
        <w:t xml:space="preserve"> </w:t>
      </w:r>
      <w:r w:rsidR="00A140FE" w:rsidRPr="00B97DCA">
        <w:rPr>
          <w:rFonts w:ascii="Arial" w:eastAsia="Arial" w:hAnsi="Arial" w:cs="Arial"/>
          <w:b/>
          <w:color w:val="0E0E0E"/>
          <w:sz w:val="26"/>
          <w:szCs w:val="26"/>
        </w:rPr>
        <w:t xml:space="preserve">Complete </w:t>
      </w:r>
      <w:r w:rsidR="00A140FE" w:rsidRPr="00B97DCA">
        <w:rPr>
          <w:rFonts w:ascii="Arial" w:eastAsia="Arial" w:hAnsi="Arial" w:cs="Arial"/>
          <w:b/>
          <w:color w:val="0E0E0E"/>
          <w:spacing w:val="17"/>
          <w:sz w:val="26"/>
          <w:szCs w:val="26"/>
        </w:rPr>
        <w:t>by</w:t>
      </w:r>
      <w:r w:rsidRPr="00B97DCA">
        <w:rPr>
          <w:rFonts w:ascii="Arial" w:eastAsia="Arial" w:hAnsi="Arial" w:cs="Arial"/>
          <w:b/>
          <w:color w:val="0E0E0E"/>
          <w:sz w:val="26"/>
          <w:szCs w:val="26"/>
        </w:rPr>
        <w:t xml:space="preserve"> filling</w:t>
      </w:r>
      <w:r w:rsidRPr="00B97DCA">
        <w:rPr>
          <w:rFonts w:ascii="Arial" w:eastAsia="Arial" w:hAnsi="Arial" w:cs="Arial"/>
          <w:b/>
          <w:color w:val="0E0E0E"/>
          <w:spacing w:val="6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sz w:val="26"/>
          <w:szCs w:val="26"/>
        </w:rPr>
        <w:t>in</w:t>
      </w:r>
      <w:r w:rsidRPr="00B97DCA">
        <w:rPr>
          <w:rFonts w:ascii="Arial" w:eastAsia="Arial" w:hAnsi="Arial" w:cs="Arial"/>
          <w:b/>
          <w:color w:val="0E0E0E"/>
          <w:spacing w:val="4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sz w:val="26"/>
          <w:szCs w:val="26"/>
        </w:rPr>
        <w:t>the</w:t>
      </w:r>
      <w:r w:rsidRPr="00B97DCA">
        <w:rPr>
          <w:rFonts w:ascii="Arial" w:eastAsia="Arial" w:hAnsi="Arial" w:cs="Arial"/>
          <w:b/>
          <w:color w:val="0E0E0E"/>
          <w:spacing w:val="48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sz w:val="26"/>
          <w:szCs w:val="26"/>
        </w:rPr>
        <w:t>missing</w:t>
      </w:r>
      <w:r w:rsidRPr="00B97DCA">
        <w:rPr>
          <w:rFonts w:ascii="Arial" w:eastAsia="Arial" w:hAnsi="Arial" w:cs="Arial"/>
          <w:b/>
          <w:color w:val="0E0E0E"/>
          <w:spacing w:val="33"/>
          <w:sz w:val="26"/>
          <w:szCs w:val="26"/>
        </w:rPr>
        <w:t xml:space="preserve"> </w:t>
      </w:r>
      <w:r w:rsidRPr="00B97DCA">
        <w:rPr>
          <w:rFonts w:ascii="Arial" w:eastAsia="Arial" w:hAnsi="Arial" w:cs="Arial"/>
          <w:b/>
          <w:color w:val="0E0E0E"/>
          <w:w w:val="110"/>
          <w:sz w:val="26"/>
          <w:szCs w:val="26"/>
        </w:rPr>
        <w:t>information.</w:t>
      </w:r>
    </w:p>
    <w:p w:rsidR="0019676A" w:rsidRPr="00B97DCA" w:rsidRDefault="002D31DE" w:rsidP="009A3BEE">
      <w:pPr>
        <w:tabs>
          <w:tab w:val="left" w:pos="9882"/>
        </w:tabs>
        <w:spacing w:before="4" w:line="360" w:lineRule="auto"/>
        <w:ind w:left="426" w:right="-41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0D4F606" wp14:editId="54EF085D">
            <wp:extent cx="5257800" cy="2409825"/>
            <wp:effectExtent l="0" t="0" r="0" b="9525"/>
            <wp:docPr id="11" name="Picture 11" descr="C:\Users\NEW JERUSALEM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NEW JERUSALEM\Pictures\Screenshots\Screenshot (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79" t="24339" r="13204" b="49526"/>
                    <a:stretch/>
                  </pic:blipFill>
                  <pic:spPr bwMode="auto">
                    <a:xfrm>
                      <a:off x="0" y="0"/>
                      <a:ext cx="5258200" cy="241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76A" w:rsidRPr="00B027AE" w:rsidRDefault="00612229" w:rsidP="009A3BEE">
      <w:pPr>
        <w:tabs>
          <w:tab w:val="left" w:pos="9882"/>
        </w:tabs>
        <w:spacing w:before="19" w:line="360" w:lineRule="auto"/>
        <w:ind w:left="426" w:right="-41" w:hanging="426"/>
        <w:jc w:val="center"/>
        <w:rPr>
          <w:rFonts w:ascii="Arial" w:eastAsia="Arial" w:hAnsi="Arial" w:cs="Arial"/>
          <w:b/>
          <w:sz w:val="26"/>
          <w:szCs w:val="26"/>
        </w:rPr>
      </w:pPr>
      <w:r w:rsidRPr="00B027AE">
        <w:rPr>
          <w:rFonts w:ascii="Arial" w:eastAsia="Arial" w:hAnsi="Arial" w:cs="Arial"/>
          <w:b/>
          <w:sz w:val="26"/>
          <w:szCs w:val="26"/>
        </w:rPr>
        <w:t xml:space="preserve">END </w:t>
      </w:r>
    </w:p>
    <w:sectPr w:rsidR="0019676A" w:rsidRPr="00B027AE" w:rsidSect="00303835">
      <w:footerReference w:type="default" r:id="rId19"/>
      <w:pgSz w:w="11900" w:h="16840"/>
      <w:pgMar w:top="270" w:right="600" w:bottom="280" w:left="720" w:header="0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58AB" w:rsidRDefault="00E458AB">
      <w:r>
        <w:separator/>
      </w:r>
    </w:p>
  </w:endnote>
  <w:endnote w:type="continuationSeparator" w:id="0">
    <w:p w:rsidR="00E458AB" w:rsidRDefault="00E45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812303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03835" w:rsidRDefault="003038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3BE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545A11" w:rsidRDefault="00545A11">
    <w:pPr>
      <w:spacing w:line="200" w:lineRule="exac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58AB" w:rsidRDefault="00E458AB">
      <w:r>
        <w:separator/>
      </w:r>
    </w:p>
  </w:footnote>
  <w:footnote w:type="continuationSeparator" w:id="0">
    <w:p w:rsidR="00E458AB" w:rsidRDefault="00E458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4C04E3"/>
    <w:multiLevelType w:val="multilevel"/>
    <w:tmpl w:val="6C36C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4D5E5A93"/>
    <w:multiLevelType w:val="hybridMultilevel"/>
    <w:tmpl w:val="2A00B826"/>
    <w:lvl w:ilvl="0" w:tplc="DAB25A72">
      <w:start w:val="1"/>
      <w:numFmt w:val="lowerLetter"/>
      <w:lvlText w:val="(%1)"/>
      <w:lvlJc w:val="left"/>
      <w:pPr>
        <w:ind w:left="644" w:hanging="360"/>
      </w:pPr>
      <w:rPr>
        <w:rFonts w:hint="default"/>
        <w:color w:val="0A0A0A"/>
        <w:w w:val="85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9676A"/>
    <w:rsid w:val="00000AD8"/>
    <w:rsid w:val="0005693D"/>
    <w:rsid w:val="00070302"/>
    <w:rsid w:val="0007088F"/>
    <w:rsid w:val="00095A70"/>
    <w:rsid w:val="000B3CC4"/>
    <w:rsid w:val="000B595B"/>
    <w:rsid w:val="000D32E9"/>
    <w:rsid w:val="000F0A18"/>
    <w:rsid w:val="00103182"/>
    <w:rsid w:val="00112A75"/>
    <w:rsid w:val="00115593"/>
    <w:rsid w:val="00130574"/>
    <w:rsid w:val="001619BC"/>
    <w:rsid w:val="00163135"/>
    <w:rsid w:val="001679FA"/>
    <w:rsid w:val="00176695"/>
    <w:rsid w:val="0019676A"/>
    <w:rsid w:val="001A4A1F"/>
    <w:rsid w:val="001A65AE"/>
    <w:rsid w:val="001B6993"/>
    <w:rsid w:val="00206217"/>
    <w:rsid w:val="00213E47"/>
    <w:rsid w:val="002D31DE"/>
    <w:rsid w:val="002D674C"/>
    <w:rsid w:val="002E54A2"/>
    <w:rsid w:val="002F197F"/>
    <w:rsid w:val="00303835"/>
    <w:rsid w:val="00314DB9"/>
    <w:rsid w:val="00337F5D"/>
    <w:rsid w:val="00357F14"/>
    <w:rsid w:val="00382978"/>
    <w:rsid w:val="003B5EC3"/>
    <w:rsid w:val="003E1207"/>
    <w:rsid w:val="003F07D8"/>
    <w:rsid w:val="004333E3"/>
    <w:rsid w:val="004928B6"/>
    <w:rsid w:val="004A18B1"/>
    <w:rsid w:val="004D4261"/>
    <w:rsid w:val="004D45C7"/>
    <w:rsid w:val="004F3B88"/>
    <w:rsid w:val="00502206"/>
    <w:rsid w:val="0051032A"/>
    <w:rsid w:val="005162B8"/>
    <w:rsid w:val="00545A11"/>
    <w:rsid w:val="00550A62"/>
    <w:rsid w:val="005625F7"/>
    <w:rsid w:val="00580E11"/>
    <w:rsid w:val="0059401C"/>
    <w:rsid w:val="00596C2E"/>
    <w:rsid w:val="005B4A0A"/>
    <w:rsid w:val="005E3070"/>
    <w:rsid w:val="00612229"/>
    <w:rsid w:val="00654A42"/>
    <w:rsid w:val="00666290"/>
    <w:rsid w:val="0068190F"/>
    <w:rsid w:val="006904D3"/>
    <w:rsid w:val="00691B58"/>
    <w:rsid w:val="006971BB"/>
    <w:rsid w:val="006A0FF7"/>
    <w:rsid w:val="006C7963"/>
    <w:rsid w:val="006E7C06"/>
    <w:rsid w:val="0077350A"/>
    <w:rsid w:val="0077560B"/>
    <w:rsid w:val="007924C6"/>
    <w:rsid w:val="00793544"/>
    <w:rsid w:val="007A7060"/>
    <w:rsid w:val="007B59B0"/>
    <w:rsid w:val="007F7F09"/>
    <w:rsid w:val="008248EE"/>
    <w:rsid w:val="00861ACC"/>
    <w:rsid w:val="00862028"/>
    <w:rsid w:val="00863202"/>
    <w:rsid w:val="008A1D6F"/>
    <w:rsid w:val="008B09E0"/>
    <w:rsid w:val="00903E7D"/>
    <w:rsid w:val="00941F1B"/>
    <w:rsid w:val="00973171"/>
    <w:rsid w:val="009A1FF9"/>
    <w:rsid w:val="009A3BEE"/>
    <w:rsid w:val="009B3E63"/>
    <w:rsid w:val="009B45B4"/>
    <w:rsid w:val="009E3631"/>
    <w:rsid w:val="00A140FE"/>
    <w:rsid w:val="00A7065E"/>
    <w:rsid w:val="00A9456D"/>
    <w:rsid w:val="00AB221B"/>
    <w:rsid w:val="00B027AE"/>
    <w:rsid w:val="00B65590"/>
    <w:rsid w:val="00B97DCA"/>
    <w:rsid w:val="00BC16FD"/>
    <w:rsid w:val="00BC1783"/>
    <w:rsid w:val="00BE5088"/>
    <w:rsid w:val="00C11AE2"/>
    <w:rsid w:val="00C17A39"/>
    <w:rsid w:val="00C17CDD"/>
    <w:rsid w:val="00C32D3B"/>
    <w:rsid w:val="00C36299"/>
    <w:rsid w:val="00CA347E"/>
    <w:rsid w:val="00CD0AA6"/>
    <w:rsid w:val="00D25155"/>
    <w:rsid w:val="00D71135"/>
    <w:rsid w:val="00D76E3E"/>
    <w:rsid w:val="00DD5756"/>
    <w:rsid w:val="00DE49A3"/>
    <w:rsid w:val="00E458AB"/>
    <w:rsid w:val="00E47D22"/>
    <w:rsid w:val="00E950CD"/>
    <w:rsid w:val="00EA4069"/>
    <w:rsid w:val="00EC68F9"/>
    <w:rsid w:val="00F04A47"/>
    <w:rsid w:val="00F45A42"/>
    <w:rsid w:val="00F8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B97D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7DCA"/>
  </w:style>
  <w:style w:type="paragraph" w:styleId="Footer">
    <w:name w:val="footer"/>
    <w:basedOn w:val="Normal"/>
    <w:link w:val="FooterChar"/>
    <w:uiPriority w:val="99"/>
    <w:unhideWhenUsed/>
    <w:rsid w:val="00B97D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7DCA"/>
  </w:style>
  <w:style w:type="paragraph" w:styleId="ListParagraph">
    <w:name w:val="List Paragraph"/>
    <w:basedOn w:val="Normal"/>
    <w:uiPriority w:val="34"/>
    <w:qFormat/>
    <w:rsid w:val="00D251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19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97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03835"/>
    <w:rPr>
      <w:color w:val="000000"/>
      <w:kern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B97D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7DCA"/>
  </w:style>
  <w:style w:type="paragraph" w:styleId="Footer">
    <w:name w:val="footer"/>
    <w:basedOn w:val="Normal"/>
    <w:link w:val="FooterChar"/>
    <w:uiPriority w:val="99"/>
    <w:unhideWhenUsed/>
    <w:rsid w:val="00B97D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7DCA"/>
  </w:style>
  <w:style w:type="paragraph" w:styleId="ListParagraph">
    <w:name w:val="List Paragraph"/>
    <w:basedOn w:val="Normal"/>
    <w:uiPriority w:val="34"/>
    <w:qFormat/>
    <w:rsid w:val="00D251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19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97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03835"/>
    <w:rPr>
      <w:color w:val="000000"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27CC8D-FBF2-4819-8B4F-37FB030D6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1487</Words>
  <Characters>8479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114</cp:revision>
  <cp:lastPrinted>2023-09-29T09:13:00Z</cp:lastPrinted>
  <dcterms:created xsi:type="dcterms:W3CDTF">2023-09-29T06:01:00Z</dcterms:created>
  <dcterms:modified xsi:type="dcterms:W3CDTF">2023-09-29T10:45:00Z</dcterms:modified>
</cp:coreProperties>
</file>